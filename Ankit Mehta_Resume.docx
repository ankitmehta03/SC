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A5D" w:rsidRPr="005C22C8" w:rsidRDefault="00361C2E" w:rsidP="00A269A3">
      <w:pPr>
        <w:rPr>
          <w:rFonts w:ascii="Calibri" w:hAnsi="Calibri" w:cs="Calibri"/>
          <w:b/>
          <w:sz w:val="28"/>
          <w:szCs w:val="22"/>
        </w:rPr>
      </w:pPr>
      <w:r w:rsidRPr="005C22C8">
        <w:rPr>
          <w:rFonts w:ascii="Calibri" w:hAnsi="Calibri" w:cs="Calibri"/>
          <w:b/>
          <w:sz w:val="28"/>
          <w:szCs w:val="22"/>
        </w:rPr>
        <w:t>Ankit Mehta</w:t>
      </w:r>
      <w:r w:rsidR="008F144F" w:rsidRPr="005C22C8">
        <w:rPr>
          <w:rFonts w:ascii="Calibri" w:hAnsi="Calibri" w:cs="Calibri"/>
          <w:b/>
          <w:sz w:val="28"/>
          <w:szCs w:val="22"/>
        </w:rPr>
        <w:t xml:space="preserve">                                                            </w:t>
      </w:r>
    </w:p>
    <w:p w:rsidR="00E64823" w:rsidRPr="005C22C8" w:rsidRDefault="00BE30EA" w:rsidP="00A269A3">
      <w:pPr>
        <w:rPr>
          <w:rFonts w:ascii="Calibri" w:hAnsi="Calibri" w:cs="Calibri"/>
          <w:b/>
          <w:sz w:val="28"/>
          <w:szCs w:val="22"/>
        </w:rPr>
        <w:sectPr w:rsidR="00E64823" w:rsidRPr="005C22C8" w:rsidSect="00A269A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40" w:right="630" w:bottom="993" w:left="63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5C22C8">
        <w:rPr>
          <w:rFonts w:ascii="Calibri" w:hAnsi="Calibri" w:cs="Calibri"/>
          <w:b/>
          <w:sz w:val="28"/>
          <w:szCs w:val="22"/>
        </w:rPr>
        <w:t>QA</w:t>
      </w:r>
      <w:r w:rsidR="000E681A" w:rsidRPr="005C22C8">
        <w:rPr>
          <w:rFonts w:ascii="Calibri" w:hAnsi="Calibri" w:cs="Calibri"/>
          <w:b/>
          <w:sz w:val="28"/>
          <w:szCs w:val="22"/>
        </w:rPr>
        <w:t>,</w:t>
      </w:r>
      <w:r w:rsidRPr="005C22C8">
        <w:rPr>
          <w:rFonts w:ascii="Calibri" w:hAnsi="Calibri" w:cs="Calibri"/>
          <w:b/>
          <w:sz w:val="28"/>
          <w:szCs w:val="22"/>
        </w:rPr>
        <w:t xml:space="preserve"> </w:t>
      </w:r>
      <w:r w:rsidR="007624BB" w:rsidRPr="005C22C8">
        <w:rPr>
          <w:rFonts w:ascii="Calibri" w:hAnsi="Calibri" w:cs="Calibri"/>
          <w:b/>
          <w:sz w:val="28"/>
          <w:szCs w:val="22"/>
        </w:rPr>
        <w:t>Test Engineer</w:t>
      </w:r>
      <w:r w:rsidRPr="005C22C8">
        <w:rPr>
          <w:rFonts w:ascii="Calibri" w:hAnsi="Calibri" w:cs="Calibri"/>
          <w:b/>
          <w:sz w:val="28"/>
          <w:szCs w:val="22"/>
        </w:rPr>
        <w:t>, Tech</w:t>
      </w:r>
      <w:r w:rsidR="00361C2E" w:rsidRPr="005C22C8">
        <w:rPr>
          <w:rFonts w:ascii="Calibri" w:hAnsi="Calibri" w:cs="Calibri"/>
          <w:b/>
          <w:sz w:val="28"/>
          <w:szCs w:val="22"/>
        </w:rPr>
        <w:t xml:space="preserve"> Mahindra</w:t>
      </w:r>
    </w:p>
    <w:p w:rsidR="00146AC3" w:rsidRPr="003C1AEE" w:rsidRDefault="00146AC3" w:rsidP="00253A5D">
      <w:pPr>
        <w:rPr>
          <w:b/>
          <w:noProof/>
          <w:sz w:val="22"/>
          <w:lang w:val="en-IN" w:eastAsia="en-IN"/>
        </w:rPr>
      </w:pPr>
    </w:p>
    <w:p w:rsidR="002D3E4B" w:rsidRPr="003C1AEE" w:rsidRDefault="002D3E4B" w:rsidP="00253A5D">
      <w:pPr>
        <w:rPr>
          <w:b/>
          <w:noProof/>
          <w:sz w:val="22"/>
          <w:lang w:val="en-IN" w:eastAsia="en-IN"/>
        </w:rPr>
      </w:pPr>
    </w:p>
    <w:p w:rsidR="008F144F" w:rsidRPr="003C1AEE" w:rsidRDefault="008F144F" w:rsidP="00253A5D">
      <w:pPr>
        <w:rPr>
          <w:rFonts w:ascii="Calibri" w:hAnsi="Calibri" w:cs="Calibri"/>
          <w:sz w:val="20"/>
          <w:szCs w:val="22"/>
        </w:rPr>
      </w:pPr>
    </w:p>
    <w:p w:rsidR="00253A5D" w:rsidRPr="003C1AEE" w:rsidRDefault="00253A5D" w:rsidP="00253A5D">
      <w:pPr>
        <w:tabs>
          <w:tab w:val="center" w:pos="-1260"/>
        </w:tabs>
        <w:suppressAutoHyphens/>
        <w:jc w:val="right"/>
        <w:rPr>
          <w:rFonts w:ascii="Calibri" w:hAnsi="Calibri" w:cs="Calibri"/>
          <w:sz w:val="20"/>
          <w:szCs w:val="22"/>
        </w:rPr>
      </w:pPr>
    </w:p>
    <w:p w:rsidR="009E4F25" w:rsidRPr="005C22C8" w:rsidRDefault="00253A5D" w:rsidP="00253A5D">
      <w:pPr>
        <w:jc w:val="right"/>
        <w:rPr>
          <w:rFonts w:ascii="Calibri" w:hAnsi="Calibri" w:cs="Calibri"/>
          <w:b/>
          <w:sz w:val="20"/>
          <w:szCs w:val="22"/>
        </w:rPr>
      </w:pPr>
      <w:r w:rsidRPr="005C22C8">
        <w:rPr>
          <w:rFonts w:ascii="Calibri" w:hAnsi="Calibri" w:cs="Calibri"/>
          <w:b/>
          <w:sz w:val="20"/>
          <w:szCs w:val="22"/>
        </w:rPr>
        <w:t>C</w:t>
      </w:r>
      <w:r w:rsidR="005C22C8">
        <w:rPr>
          <w:rFonts w:ascii="Calibri" w:hAnsi="Calibri" w:cs="Calibri"/>
          <w:b/>
          <w:sz w:val="20"/>
          <w:szCs w:val="22"/>
        </w:rPr>
        <w:t>ontact</w:t>
      </w:r>
      <w:r w:rsidRPr="005C22C8">
        <w:rPr>
          <w:rFonts w:ascii="Calibri" w:hAnsi="Calibri" w:cs="Calibri"/>
          <w:b/>
          <w:sz w:val="20"/>
          <w:szCs w:val="22"/>
        </w:rPr>
        <w:t xml:space="preserve">: </w:t>
      </w:r>
      <w:r w:rsidR="0045751D" w:rsidRPr="005C22C8">
        <w:rPr>
          <w:rFonts w:ascii="Calibri" w:hAnsi="Calibri" w:cs="Calibri"/>
          <w:b/>
          <w:sz w:val="20"/>
          <w:szCs w:val="22"/>
        </w:rPr>
        <w:t>+91-</w:t>
      </w:r>
      <w:r w:rsidR="00361C2E" w:rsidRPr="005C22C8">
        <w:rPr>
          <w:rFonts w:ascii="Calibri" w:hAnsi="Calibri" w:cs="Calibri"/>
          <w:b/>
          <w:sz w:val="20"/>
          <w:szCs w:val="22"/>
        </w:rPr>
        <w:t>855</w:t>
      </w:r>
      <w:r w:rsidR="0045751D" w:rsidRPr="005C22C8">
        <w:rPr>
          <w:rFonts w:ascii="Calibri" w:hAnsi="Calibri" w:cs="Calibri"/>
          <w:b/>
          <w:sz w:val="20"/>
          <w:szCs w:val="22"/>
        </w:rPr>
        <w:t>-</w:t>
      </w:r>
      <w:r w:rsidR="00361C2E" w:rsidRPr="005C22C8">
        <w:rPr>
          <w:rFonts w:ascii="Calibri" w:hAnsi="Calibri" w:cs="Calibri"/>
          <w:b/>
          <w:sz w:val="20"/>
          <w:szCs w:val="22"/>
        </w:rPr>
        <w:t>486</w:t>
      </w:r>
      <w:r w:rsidR="0045751D" w:rsidRPr="005C22C8">
        <w:rPr>
          <w:rFonts w:ascii="Calibri" w:hAnsi="Calibri" w:cs="Calibri"/>
          <w:b/>
          <w:sz w:val="20"/>
          <w:szCs w:val="22"/>
        </w:rPr>
        <w:t>-</w:t>
      </w:r>
      <w:r w:rsidR="00361C2E" w:rsidRPr="005C22C8">
        <w:rPr>
          <w:rFonts w:ascii="Calibri" w:hAnsi="Calibri" w:cs="Calibri"/>
          <w:b/>
          <w:sz w:val="20"/>
          <w:szCs w:val="22"/>
        </w:rPr>
        <w:t>5430</w:t>
      </w:r>
    </w:p>
    <w:p w:rsidR="00253A5D" w:rsidRPr="005C22C8" w:rsidRDefault="00483F26" w:rsidP="00253A5D">
      <w:pPr>
        <w:jc w:val="right"/>
        <w:rPr>
          <w:rFonts w:ascii="Calibri" w:hAnsi="Calibri" w:cs="Calibri"/>
          <w:b/>
          <w:sz w:val="20"/>
          <w:szCs w:val="22"/>
        </w:rPr>
      </w:pPr>
      <w:r w:rsidRPr="005C22C8">
        <w:rPr>
          <w:rFonts w:ascii="Calibri" w:hAnsi="Calibri" w:cs="Calibri"/>
          <w:b/>
          <w:sz w:val="20"/>
          <w:szCs w:val="22"/>
        </w:rPr>
        <w:t>Email</w:t>
      </w:r>
      <w:r w:rsidRPr="005C22C8">
        <w:rPr>
          <w:rFonts w:ascii="Calibri" w:hAnsi="Calibri" w:cs="Calibri"/>
          <w:b/>
          <w:color w:val="000000"/>
          <w:sz w:val="20"/>
          <w:szCs w:val="22"/>
        </w:rPr>
        <w:t xml:space="preserve">: </w:t>
      </w:r>
      <w:r w:rsidR="00361C2E" w:rsidRPr="005C22C8">
        <w:rPr>
          <w:rFonts w:ascii="Calibri" w:hAnsi="Calibri" w:cs="Calibri"/>
          <w:b/>
          <w:color w:val="000000"/>
          <w:sz w:val="20"/>
          <w:szCs w:val="22"/>
        </w:rPr>
        <w:t>ankitmehta03</w:t>
      </w:r>
      <w:r w:rsidR="004169E2" w:rsidRPr="005C22C8">
        <w:rPr>
          <w:rFonts w:ascii="Calibri" w:hAnsi="Calibri" w:cs="Calibri"/>
          <w:b/>
          <w:color w:val="000000"/>
          <w:sz w:val="20"/>
          <w:szCs w:val="22"/>
        </w:rPr>
        <w:t>@gmail.com</w:t>
      </w:r>
    </w:p>
    <w:p w:rsidR="00253A5D" w:rsidRPr="003C1AEE" w:rsidRDefault="00253A5D" w:rsidP="00253A5D">
      <w:pPr>
        <w:shd w:val="clear" w:color="auto" w:fill="A6A6A6"/>
        <w:rPr>
          <w:rFonts w:ascii="Calibri" w:hAnsi="Calibri" w:cs="Calibri"/>
          <w:b/>
          <w:sz w:val="20"/>
          <w:szCs w:val="22"/>
        </w:rPr>
        <w:sectPr w:rsidR="00253A5D" w:rsidRPr="003C1AEE" w:rsidSect="00A269A3">
          <w:type w:val="continuous"/>
          <w:pgSz w:w="12240" w:h="15840"/>
          <w:pgMar w:top="1440" w:right="630" w:bottom="1440" w:left="63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:rsidR="00253A5D" w:rsidRPr="003C1AEE" w:rsidRDefault="00253A5D" w:rsidP="004648F7">
      <w:pPr>
        <w:shd w:val="clear" w:color="auto" w:fill="CCCCCC"/>
        <w:tabs>
          <w:tab w:val="left" w:pos="4920"/>
        </w:tabs>
        <w:rPr>
          <w:b/>
          <w:sz w:val="20"/>
          <w:szCs w:val="22"/>
        </w:rPr>
      </w:pPr>
      <w:r w:rsidRPr="003C1AEE">
        <w:rPr>
          <w:b/>
          <w:sz w:val="22"/>
          <w:szCs w:val="22"/>
        </w:rPr>
        <w:lastRenderedPageBreak/>
        <w:t>OBJECTIVE</w:t>
      </w:r>
      <w:r w:rsidR="004648F7" w:rsidRPr="003C1AEE">
        <w:rPr>
          <w:b/>
          <w:sz w:val="20"/>
          <w:szCs w:val="22"/>
        </w:rPr>
        <w:tab/>
      </w:r>
    </w:p>
    <w:p w:rsidR="00253A5D" w:rsidRPr="003C1AEE" w:rsidRDefault="00253A5D" w:rsidP="00253A5D">
      <w:pPr>
        <w:rPr>
          <w:rFonts w:ascii="Calibri" w:hAnsi="Calibri" w:cs="Calibri"/>
          <w:sz w:val="10"/>
          <w:szCs w:val="16"/>
        </w:rPr>
      </w:pPr>
    </w:p>
    <w:p w:rsidR="00534C63" w:rsidRPr="003C1AEE" w:rsidRDefault="00534C63" w:rsidP="00B93E65">
      <w:pPr>
        <w:tabs>
          <w:tab w:val="left" w:pos="2898"/>
          <w:tab w:val="left" w:pos="8838"/>
        </w:tabs>
        <w:spacing w:after="120"/>
        <w:jc w:val="both"/>
        <w:rPr>
          <w:bCs/>
          <w:sz w:val="22"/>
          <w:lang w:val="en-AU"/>
        </w:rPr>
      </w:pPr>
      <w:r w:rsidRPr="003C1AEE">
        <w:rPr>
          <w:bCs/>
          <w:sz w:val="22"/>
          <w:lang w:val="en-AU"/>
        </w:rPr>
        <w:t xml:space="preserve">To utilize my knowledge coupled with experience to convert organizational goals into reality </w:t>
      </w:r>
      <w:r w:rsidR="004A75CD" w:rsidRPr="003C1AEE">
        <w:rPr>
          <w:bCs/>
          <w:sz w:val="22"/>
          <w:lang w:val="en-AU"/>
        </w:rPr>
        <w:t>and to</w:t>
      </w:r>
      <w:r w:rsidRPr="003C1AEE">
        <w:rPr>
          <w:bCs/>
          <w:sz w:val="22"/>
          <w:lang w:val="en-AU"/>
        </w:rPr>
        <w:t xml:space="preserve"> also ensure a steady growth for self.</w:t>
      </w:r>
    </w:p>
    <w:p w:rsidR="00253A5D" w:rsidRPr="003C1AEE" w:rsidRDefault="00253A5D" w:rsidP="00253A5D">
      <w:pPr>
        <w:rPr>
          <w:rFonts w:ascii="Calibri" w:hAnsi="Calibri" w:cs="Calibri"/>
          <w:sz w:val="10"/>
          <w:szCs w:val="22"/>
        </w:rPr>
      </w:pPr>
    </w:p>
    <w:p w:rsidR="00253A5D" w:rsidRPr="003C1AEE" w:rsidRDefault="00253A5D" w:rsidP="00253A5D">
      <w:pPr>
        <w:shd w:val="clear" w:color="auto" w:fill="CCCCCC"/>
        <w:rPr>
          <w:b/>
          <w:sz w:val="22"/>
          <w:szCs w:val="22"/>
        </w:rPr>
      </w:pPr>
      <w:r w:rsidRPr="003C1AEE">
        <w:rPr>
          <w:b/>
          <w:sz w:val="22"/>
          <w:szCs w:val="22"/>
        </w:rPr>
        <w:t>WORK EXPERIENCE</w:t>
      </w:r>
    </w:p>
    <w:p w:rsidR="00ED28C4" w:rsidRPr="003C1AEE" w:rsidRDefault="00ED28C4" w:rsidP="00B93E65">
      <w:pPr>
        <w:spacing w:line="360" w:lineRule="auto"/>
        <w:rPr>
          <w:sz w:val="22"/>
        </w:rPr>
      </w:pPr>
    </w:p>
    <w:p w:rsidR="00DA4CA0" w:rsidRPr="003C1AEE" w:rsidRDefault="00E61567" w:rsidP="00880E8D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>Curren</w:t>
      </w:r>
      <w:r w:rsidR="00DA4CA0" w:rsidRPr="003C1AEE">
        <w:rPr>
          <w:sz w:val="22"/>
        </w:rPr>
        <w:t xml:space="preserve">tly working at </w:t>
      </w:r>
      <w:r w:rsidR="00361C2E" w:rsidRPr="003C1AEE">
        <w:rPr>
          <w:sz w:val="22"/>
        </w:rPr>
        <w:t>Tech Mahindra</w:t>
      </w:r>
      <w:r w:rsidR="00DA4CA0" w:rsidRPr="003C1AEE">
        <w:rPr>
          <w:sz w:val="22"/>
        </w:rPr>
        <w:t xml:space="preserve"> as QA </w:t>
      </w:r>
      <w:r w:rsidR="009A62BA" w:rsidRPr="003C1AEE">
        <w:rPr>
          <w:sz w:val="22"/>
        </w:rPr>
        <w:t>Test Engineer</w:t>
      </w:r>
      <w:r w:rsidR="00DA4CA0" w:rsidRPr="003C1AEE">
        <w:rPr>
          <w:sz w:val="22"/>
        </w:rPr>
        <w:t xml:space="preserve"> from </w:t>
      </w:r>
      <w:r w:rsidR="00361C2E" w:rsidRPr="003C1AEE">
        <w:rPr>
          <w:sz w:val="22"/>
        </w:rPr>
        <w:t>June</w:t>
      </w:r>
      <w:r w:rsidR="00C939D1" w:rsidRPr="003C1AEE">
        <w:rPr>
          <w:sz w:val="22"/>
        </w:rPr>
        <w:t>,</w:t>
      </w:r>
      <w:r w:rsidR="00361C2E" w:rsidRPr="003C1AEE">
        <w:rPr>
          <w:sz w:val="22"/>
        </w:rPr>
        <w:t xml:space="preserve"> 2014 </w:t>
      </w:r>
      <w:r w:rsidRPr="003C1AEE">
        <w:rPr>
          <w:sz w:val="22"/>
        </w:rPr>
        <w:t>till date.</w:t>
      </w:r>
    </w:p>
    <w:p w:rsidR="007E2399" w:rsidRPr="003C1AEE" w:rsidRDefault="007E2399" w:rsidP="00880E8D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 xml:space="preserve">Work Permit holder for US ( H1B-VISA) </w:t>
      </w:r>
      <w:r w:rsidR="001571E3" w:rsidRPr="003C1AEE">
        <w:rPr>
          <w:sz w:val="22"/>
        </w:rPr>
        <w:t>valid till March 2020.</w:t>
      </w:r>
    </w:p>
    <w:p w:rsidR="003E7A24" w:rsidRPr="003C1AEE" w:rsidRDefault="00E61567" w:rsidP="003E7A24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 xml:space="preserve">Having </w:t>
      </w:r>
      <w:r w:rsidR="00AA7373" w:rsidRPr="003C1AEE">
        <w:rPr>
          <w:b/>
          <w:sz w:val="22"/>
        </w:rPr>
        <w:t>4+</w:t>
      </w:r>
      <w:r w:rsidR="00361C2E" w:rsidRPr="003C1AEE">
        <w:rPr>
          <w:b/>
          <w:sz w:val="22"/>
        </w:rPr>
        <w:t xml:space="preserve"> </w:t>
      </w:r>
      <w:r w:rsidR="002A24CF" w:rsidRPr="003C1AEE">
        <w:rPr>
          <w:b/>
          <w:sz w:val="22"/>
        </w:rPr>
        <w:t>year</w:t>
      </w:r>
      <w:r w:rsidR="00361C2E" w:rsidRPr="003C1AEE">
        <w:rPr>
          <w:sz w:val="22"/>
        </w:rPr>
        <w:t xml:space="preserve"> of strong</w:t>
      </w:r>
      <w:r w:rsidRPr="003C1AEE">
        <w:rPr>
          <w:sz w:val="22"/>
        </w:rPr>
        <w:t xml:space="preserve"> Experience in </w:t>
      </w:r>
      <w:r w:rsidR="00361C2E" w:rsidRPr="003C1AEE">
        <w:rPr>
          <w:b/>
          <w:sz w:val="22"/>
        </w:rPr>
        <w:t>Software</w:t>
      </w:r>
      <w:r w:rsidRPr="003C1AEE">
        <w:rPr>
          <w:b/>
          <w:sz w:val="22"/>
        </w:rPr>
        <w:t xml:space="preserve"> Testing</w:t>
      </w:r>
      <w:r w:rsidR="003B5ECD" w:rsidRPr="003C1AEE">
        <w:rPr>
          <w:sz w:val="22"/>
        </w:rPr>
        <w:t xml:space="preserve"> and </w:t>
      </w:r>
      <w:r w:rsidR="003B5ECD" w:rsidRPr="003C1AEE">
        <w:rPr>
          <w:b/>
          <w:sz w:val="22"/>
        </w:rPr>
        <w:t>Automation</w:t>
      </w:r>
    </w:p>
    <w:p w:rsidR="003E7A24" w:rsidRDefault="003E7A24" w:rsidP="00064C9F">
      <w:pPr>
        <w:pStyle w:val="NoSpacing"/>
        <w:numPr>
          <w:ilvl w:val="0"/>
          <w:numId w:val="1"/>
        </w:numPr>
        <w:rPr>
          <w:sz w:val="22"/>
        </w:rPr>
      </w:pPr>
      <w:r w:rsidRPr="003C1AEE">
        <w:rPr>
          <w:sz w:val="22"/>
        </w:rPr>
        <w:t>Knowledge of IT process improvem</w:t>
      </w:r>
      <w:r w:rsidRPr="003C1AEE">
        <w:rPr>
          <w:sz w:val="22"/>
        </w:rPr>
        <w:t>ent and various IT QA standards and p</w:t>
      </w:r>
      <w:r w:rsidRPr="003C1AEE">
        <w:rPr>
          <w:sz w:val="22"/>
        </w:rPr>
        <w:t>ossess excellent verbal and written communication skills as well as strong analytical, presentation and reporting skills</w:t>
      </w:r>
      <w:r w:rsidRPr="003C1AEE">
        <w:rPr>
          <w:sz w:val="22"/>
        </w:rPr>
        <w:t>.</w:t>
      </w:r>
    </w:p>
    <w:p w:rsidR="00ED0299" w:rsidRPr="003C1AEE" w:rsidRDefault="00ED0299" w:rsidP="00ED0299">
      <w:pPr>
        <w:pStyle w:val="NoSpacing"/>
        <w:ind w:left="720"/>
        <w:rPr>
          <w:sz w:val="22"/>
        </w:rPr>
      </w:pPr>
    </w:p>
    <w:p w:rsidR="00E61567" w:rsidRPr="003C1AEE" w:rsidRDefault="00E61567" w:rsidP="00880E8D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 xml:space="preserve">Experience in </w:t>
      </w:r>
      <w:r w:rsidR="00CA2268" w:rsidRPr="003C1AEE">
        <w:rPr>
          <w:b/>
          <w:sz w:val="22"/>
        </w:rPr>
        <w:t>Manual and Automation Testing</w:t>
      </w:r>
      <w:r w:rsidR="009B6837" w:rsidRPr="003C1AEE">
        <w:rPr>
          <w:b/>
          <w:sz w:val="22"/>
        </w:rPr>
        <w:t xml:space="preserve"> </w:t>
      </w:r>
      <w:r w:rsidR="009B6837" w:rsidRPr="003C1AEE">
        <w:rPr>
          <w:sz w:val="22"/>
        </w:rPr>
        <w:t>and</w:t>
      </w:r>
      <w:r w:rsidR="009B6837" w:rsidRPr="003C1AEE">
        <w:rPr>
          <w:b/>
          <w:sz w:val="22"/>
        </w:rPr>
        <w:t xml:space="preserve"> </w:t>
      </w:r>
      <w:r w:rsidR="009B6837" w:rsidRPr="003C1AEE">
        <w:rPr>
          <w:sz w:val="22"/>
        </w:rPr>
        <w:t>good hold on</w:t>
      </w:r>
      <w:r w:rsidR="009B6837" w:rsidRPr="003C1AEE">
        <w:rPr>
          <w:b/>
          <w:sz w:val="22"/>
        </w:rPr>
        <w:t xml:space="preserve"> </w:t>
      </w:r>
      <w:r w:rsidR="00361C2E" w:rsidRPr="003C1AEE">
        <w:rPr>
          <w:sz w:val="22"/>
        </w:rPr>
        <w:t xml:space="preserve">SDLC, </w:t>
      </w:r>
      <w:r w:rsidR="00361C2E" w:rsidRPr="003C1AEE">
        <w:rPr>
          <w:b/>
          <w:sz w:val="22"/>
        </w:rPr>
        <w:t>Agile</w:t>
      </w:r>
      <w:r w:rsidR="00361C2E" w:rsidRPr="003C1AEE">
        <w:rPr>
          <w:sz w:val="22"/>
        </w:rPr>
        <w:t xml:space="preserve"> and </w:t>
      </w:r>
      <w:r w:rsidR="009B6837" w:rsidRPr="003C1AEE">
        <w:rPr>
          <w:sz w:val="22"/>
        </w:rPr>
        <w:t>STLC</w:t>
      </w:r>
      <w:r w:rsidR="009B6837" w:rsidRPr="003C1AEE">
        <w:rPr>
          <w:b/>
          <w:sz w:val="22"/>
        </w:rPr>
        <w:t>.</w:t>
      </w:r>
    </w:p>
    <w:p w:rsidR="003E7A24" w:rsidRPr="003C1AEE" w:rsidRDefault="003E7A24" w:rsidP="001B16A9">
      <w:pPr>
        <w:pStyle w:val="NoSpacing"/>
        <w:numPr>
          <w:ilvl w:val="0"/>
          <w:numId w:val="1"/>
        </w:numPr>
        <w:rPr>
          <w:sz w:val="22"/>
        </w:rPr>
      </w:pPr>
      <w:r w:rsidRPr="003C1AEE">
        <w:rPr>
          <w:sz w:val="22"/>
        </w:rPr>
        <w:t xml:space="preserve">Working on industry led automation tools including </w:t>
      </w:r>
      <w:r w:rsidRPr="003C1AEE">
        <w:rPr>
          <w:b/>
          <w:sz w:val="22"/>
        </w:rPr>
        <w:t>Selenium</w:t>
      </w:r>
      <w:r w:rsidRPr="003C1AEE">
        <w:rPr>
          <w:sz w:val="22"/>
        </w:rPr>
        <w:t>-webdriver</w:t>
      </w:r>
      <w:r w:rsidR="00233C8D" w:rsidRPr="003C1AEE">
        <w:rPr>
          <w:sz w:val="22"/>
        </w:rPr>
        <w:t xml:space="preserve"> in </w:t>
      </w:r>
      <w:r w:rsidR="00233C8D" w:rsidRPr="003C1AEE">
        <w:rPr>
          <w:b/>
          <w:sz w:val="22"/>
        </w:rPr>
        <w:t>J</w:t>
      </w:r>
      <w:r w:rsidR="003C1AEE">
        <w:rPr>
          <w:b/>
          <w:sz w:val="22"/>
        </w:rPr>
        <w:t>ava</w:t>
      </w:r>
      <w:r w:rsidRPr="003C1AEE">
        <w:rPr>
          <w:sz w:val="22"/>
        </w:rPr>
        <w:t xml:space="preserve">, TestNG, Page Factory, BDD-Cucumber, Maven, Jenkins, Git, </w:t>
      </w:r>
      <w:r w:rsidR="004404BB" w:rsidRPr="003C1AEE">
        <w:rPr>
          <w:sz w:val="22"/>
        </w:rPr>
        <w:t xml:space="preserve">UFT (QTP), </w:t>
      </w:r>
      <w:r w:rsidRPr="003C1AEE">
        <w:rPr>
          <w:sz w:val="22"/>
        </w:rPr>
        <w:t>SOAP and REST testing.</w:t>
      </w:r>
    </w:p>
    <w:p w:rsidR="00064C9F" w:rsidRPr="003C1AEE" w:rsidRDefault="00064C9F" w:rsidP="00064C9F">
      <w:pPr>
        <w:pStyle w:val="NoSpacing"/>
        <w:ind w:left="720"/>
        <w:rPr>
          <w:sz w:val="22"/>
        </w:rPr>
      </w:pPr>
    </w:p>
    <w:p w:rsidR="005677B9" w:rsidRDefault="001B16A9" w:rsidP="00C16845">
      <w:pPr>
        <w:pStyle w:val="NoSpacing"/>
        <w:numPr>
          <w:ilvl w:val="0"/>
          <w:numId w:val="1"/>
        </w:numPr>
      </w:pPr>
      <w:r w:rsidRPr="003C1AEE">
        <w:t xml:space="preserve">Exposure to IT Fundamentals including and not </w:t>
      </w:r>
      <w:r w:rsidR="003B5ECD" w:rsidRPr="003C1AEE">
        <w:t xml:space="preserve">limited to </w:t>
      </w:r>
      <w:r w:rsidR="003B5ECD" w:rsidRPr="00777CDE">
        <w:t>Java, SQL, Database w</w:t>
      </w:r>
      <w:r w:rsidRPr="00777CDE">
        <w:t>arehousing,</w:t>
      </w:r>
      <w:r w:rsidR="00064C9F" w:rsidRPr="00777CDE">
        <w:t xml:space="preserve"> Unix </w:t>
      </w:r>
      <w:r w:rsidR="00777CDE">
        <w:t xml:space="preserve">Shell, </w:t>
      </w:r>
      <w:r w:rsidR="00064C9F" w:rsidRPr="00777CDE">
        <w:t>VBScript and VBA Macro</w:t>
      </w:r>
      <w:r w:rsidR="003B5ECD" w:rsidRPr="00777CDE">
        <w:t>, Advanced Excel.</w:t>
      </w:r>
      <w:r w:rsidR="005677B9" w:rsidRPr="005677B9">
        <w:t xml:space="preserve"> </w:t>
      </w:r>
    </w:p>
    <w:p w:rsidR="00C16845" w:rsidRPr="005677B9" w:rsidRDefault="00C16845" w:rsidP="00C16845">
      <w:pPr>
        <w:pStyle w:val="NoSpacing"/>
      </w:pPr>
    </w:p>
    <w:p w:rsidR="00064C9F" w:rsidRPr="005677B9" w:rsidRDefault="005677B9" w:rsidP="00064C9F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>Hands on experience in preparing automation test scripts using Selenium Java and QTP.</w:t>
      </w:r>
    </w:p>
    <w:p w:rsidR="003E7A24" w:rsidRPr="003C1AEE" w:rsidRDefault="003E7A24" w:rsidP="003E7A24">
      <w:pPr>
        <w:pStyle w:val="ListParagraph"/>
        <w:numPr>
          <w:ilvl w:val="0"/>
          <w:numId w:val="1"/>
        </w:numPr>
        <w:rPr>
          <w:sz w:val="22"/>
        </w:rPr>
      </w:pPr>
      <w:r w:rsidRPr="003C1AEE">
        <w:rPr>
          <w:sz w:val="22"/>
        </w:rPr>
        <w:t xml:space="preserve">Expertise in </w:t>
      </w:r>
      <w:r w:rsidR="007404D9">
        <w:rPr>
          <w:sz w:val="22"/>
        </w:rPr>
        <w:t>TechDev Platform (</w:t>
      </w:r>
      <w:r w:rsidRPr="003C1AEE">
        <w:rPr>
          <w:b/>
          <w:sz w:val="22"/>
        </w:rPr>
        <w:t>TDP</w:t>
      </w:r>
      <w:r w:rsidR="007404D9">
        <w:rPr>
          <w:b/>
          <w:sz w:val="22"/>
        </w:rPr>
        <w:t>)</w:t>
      </w:r>
      <w:r w:rsidRPr="003C1AEE">
        <w:rPr>
          <w:b/>
          <w:sz w:val="22"/>
        </w:rPr>
        <w:t>, RallyDev and QC as test management tool</w:t>
      </w:r>
      <w:r w:rsidRPr="003C1AEE">
        <w:rPr>
          <w:sz w:val="22"/>
        </w:rPr>
        <w:t xml:space="preserve"> and to track Bug Life Cycle. </w:t>
      </w:r>
    </w:p>
    <w:p w:rsidR="00064C9F" w:rsidRPr="003C1AEE" w:rsidRDefault="00064C9F" w:rsidP="00064C9F">
      <w:pPr>
        <w:rPr>
          <w:sz w:val="22"/>
        </w:rPr>
      </w:pPr>
    </w:p>
    <w:p w:rsidR="00E61567" w:rsidRPr="003C1AEE" w:rsidRDefault="0096415B" w:rsidP="00880E8D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>Wor</w:t>
      </w:r>
      <w:r w:rsidR="00361C2E" w:rsidRPr="003C1AEE">
        <w:rPr>
          <w:sz w:val="22"/>
        </w:rPr>
        <w:t>k closely with stakeholders and</w:t>
      </w:r>
      <w:r w:rsidR="009B6837" w:rsidRPr="003C1AEE">
        <w:rPr>
          <w:sz w:val="22"/>
        </w:rPr>
        <w:t xml:space="preserve"> development team for </w:t>
      </w:r>
      <w:r w:rsidR="003F1C42" w:rsidRPr="003C1AEE">
        <w:rPr>
          <w:b/>
          <w:sz w:val="22"/>
        </w:rPr>
        <w:t>R</w:t>
      </w:r>
      <w:r w:rsidR="009B6837" w:rsidRPr="003C1AEE">
        <w:rPr>
          <w:b/>
          <w:sz w:val="22"/>
        </w:rPr>
        <w:t>equirement</w:t>
      </w:r>
      <w:r w:rsidR="003F1C42" w:rsidRPr="003C1AEE">
        <w:rPr>
          <w:b/>
          <w:sz w:val="22"/>
        </w:rPr>
        <w:t xml:space="preserve"> A</w:t>
      </w:r>
      <w:r w:rsidR="00E61567" w:rsidRPr="003C1AEE">
        <w:rPr>
          <w:b/>
          <w:sz w:val="22"/>
        </w:rPr>
        <w:t>nalysis</w:t>
      </w:r>
      <w:r w:rsidR="003F1C42" w:rsidRPr="003C1AEE">
        <w:rPr>
          <w:sz w:val="22"/>
        </w:rPr>
        <w:t xml:space="preserve"> and </w:t>
      </w:r>
      <w:r w:rsidR="003F1C42" w:rsidRPr="003C1AEE">
        <w:rPr>
          <w:b/>
          <w:sz w:val="22"/>
        </w:rPr>
        <w:t>Defect Analysis</w:t>
      </w:r>
      <w:r w:rsidR="00E61567" w:rsidRPr="003C1AEE">
        <w:rPr>
          <w:sz w:val="22"/>
        </w:rPr>
        <w:t>.</w:t>
      </w:r>
    </w:p>
    <w:p w:rsidR="00E61567" w:rsidRPr="003C1AEE" w:rsidRDefault="00F52A49" w:rsidP="00880E8D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>Good experience in</w:t>
      </w:r>
      <w:r w:rsidR="00E61567" w:rsidRPr="003C1AEE">
        <w:rPr>
          <w:sz w:val="22"/>
        </w:rPr>
        <w:t xml:space="preserve"> reviewing</w:t>
      </w:r>
      <w:r w:rsidR="00C91887">
        <w:rPr>
          <w:sz w:val="22"/>
        </w:rPr>
        <w:t xml:space="preserve"> of </w:t>
      </w:r>
      <w:r w:rsidR="00E61567" w:rsidRPr="00C91887">
        <w:rPr>
          <w:b/>
          <w:sz w:val="22"/>
        </w:rPr>
        <w:t>Functional Test Specifications and System Test Specifications</w:t>
      </w:r>
      <w:r w:rsidR="00E61567" w:rsidRPr="003C1AEE">
        <w:rPr>
          <w:sz w:val="22"/>
        </w:rPr>
        <w:t>.</w:t>
      </w:r>
    </w:p>
    <w:p w:rsidR="00064C9F" w:rsidRDefault="00E61567" w:rsidP="007404D9">
      <w:pPr>
        <w:pStyle w:val="NoSpacing"/>
        <w:numPr>
          <w:ilvl w:val="0"/>
          <w:numId w:val="1"/>
        </w:numPr>
        <w:rPr>
          <w:sz w:val="22"/>
        </w:rPr>
      </w:pPr>
      <w:r w:rsidRPr="003C1AEE">
        <w:rPr>
          <w:sz w:val="22"/>
        </w:rPr>
        <w:t>Expertise in Identifying the Issues and good judgment and communication skills for Reporting and prioritizing software bugs.</w:t>
      </w:r>
    </w:p>
    <w:p w:rsidR="007404D9" w:rsidRPr="007404D9" w:rsidRDefault="007404D9" w:rsidP="007404D9">
      <w:pPr>
        <w:pStyle w:val="NoSpacing"/>
        <w:ind w:left="720"/>
        <w:rPr>
          <w:sz w:val="22"/>
        </w:rPr>
      </w:pPr>
    </w:p>
    <w:p w:rsidR="00E61567" w:rsidRPr="003C1AEE" w:rsidRDefault="00E61567" w:rsidP="00880E8D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>Good exposure in requirem</w:t>
      </w:r>
      <w:r w:rsidR="009240AF" w:rsidRPr="003C1AEE">
        <w:rPr>
          <w:sz w:val="22"/>
        </w:rPr>
        <w:t>ent understanding and analyzing</w:t>
      </w:r>
      <w:r w:rsidRPr="003C1AEE">
        <w:rPr>
          <w:sz w:val="22"/>
        </w:rPr>
        <w:t xml:space="preserve"> Test Planning and Test Strategy making. </w:t>
      </w:r>
    </w:p>
    <w:p w:rsidR="00A87AFB" w:rsidRPr="003C1AEE" w:rsidRDefault="0039206B" w:rsidP="0031504E">
      <w:pPr>
        <w:numPr>
          <w:ilvl w:val="0"/>
          <w:numId w:val="1"/>
        </w:numPr>
        <w:spacing w:line="360" w:lineRule="auto"/>
        <w:rPr>
          <w:sz w:val="22"/>
        </w:rPr>
      </w:pPr>
      <w:r w:rsidRPr="003C1AEE">
        <w:rPr>
          <w:sz w:val="22"/>
        </w:rPr>
        <w:t>Having good exposure in Client handling.</w:t>
      </w:r>
    </w:p>
    <w:p w:rsidR="00B45C07" w:rsidRPr="003C1AEE" w:rsidRDefault="00B45C07" w:rsidP="00B45C07">
      <w:pPr>
        <w:shd w:val="clear" w:color="auto" w:fill="CCCCCC"/>
        <w:rPr>
          <w:b/>
          <w:sz w:val="22"/>
          <w:szCs w:val="22"/>
        </w:rPr>
      </w:pPr>
      <w:r w:rsidRPr="003C1AEE">
        <w:rPr>
          <w:b/>
          <w:sz w:val="22"/>
          <w:szCs w:val="22"/>
        </w:rPr>
        <w:t>PROJECT DETAILS</w:t>
      </w:r>
    </w:p>
    <w:p w:rsidR="006F2BC8" w:rsidRPr="003C1AEE" w:rsidRDefault="006F2BC8" w:rsidP="00812564">
      <w:pPr>
        <w:pStyle w:val="BodyText"/>
        <w:rPr>
          <w:rFonts w:ascii="Times New Roman" w:hAnsi="Times New Roman"/>
          <w:b/>
          <w:bCs/>
          <w:color w:val="000000"/>
          <w:sz w:val="22"/>
          <w:szCs w:val="24"/>
        </w:rPr>
      </w:pPr>
    </w:p>
    <w:p w:rsidR="00517D2D" w:rsidRPr="003C1AEE" w:rsidRDefault="00812564" w:rsidP="00812564">
      <w:pPr>
        <w:pStyle w:val="BodyText"/>
        <w:rPr>
          <w:rFonts w:ascii="Times New Roman" w:hAnsi="Times New Roman"/>
          <w:bCs/>
          <w:color w:val="000000"/>
          <w:sz w:val="22"/>
          <w:szCs w:val="24"/>
        </w:rPr>
      </w:pPr>
      <w:r w:rsidRPr="003C1AEE">
        <w:rPr>
          <w:rFonts w:ascii="Times New Roman" w:hAnsi="Times New Roman"/>
          <w:b/>
          <w:bCs/>
          <w:color w:val="000000"/>
          <w:sz w:val="22"/>
          <w:szCs w:val="24"/>
        </w:rPr>
        <w:t>Project Title</w:t>
      </w:r>
      <w:r w:rsidRPr="003C1AEE">
        <w:rPr>
          <w:rFonts w:ascii="Times New Roman" w:hAnsi="Times New Roman"/>
          <w:bCs/>
          <w:color w:val="000000"/>
          <w:sz w:val="22"/>
          <w:szCs w:val="24"/>
        </w:rPr>
        <w:t xml:space="preserve">: </w:t>
      </w:r>
      <w:r w:rsidR="00361C2E" w:rsidRPr="003C1AEE">
        <w:rPr>
          <w:rFonts w:ascii="Times New Roman" w:hAnsi="Times New Roman"/>
          <w:bCs/>
          <w:color w:val="000000"/>
          <w:sz w:val="22"/>
          <w:szCs w:val="24"/>
        </w:rPr>
        <w:t>Sales Express</w:t>
      </w:r>
    </w:p>
    <w:p w:rsidR="00812564" w:rsidRPr="003C1AEE" w:rsidRDefault="00517D2D" w:rsidP="00261D17">
      <w:pPr>
        <w:pStyle w:val="BodyText"/>
        <w:tabs>
          <w:tab w:val="left" w:pos="1260"/>
        </w:tabs>
        <w:spacing w:after="40"/>
        <w:rPr>
          <w:rFonts w:ascii="Times New Roman" w:hAnsi="Times New Roman"/>
          <w:bCs/>
          <w:color w:val="000000"/>
          <w:sz w:val="22"/>
          <w:szCs w:val="24"/>
        </w:rPr>
      </w:pPr>
      <w:r w:rsidRPr="003C1AEE">
        <w:rPr>
          <w:rFonts w:ascii="Times New Roman" w:hAnsi="Times New Roman"/>
          <w:b/>
          <w:bCs/>
          <w:sz w:val="22"/>
          <w:szCs w:val="24"/>
        </w:rPr>
        <w:t>Team Size</w:t>
      </w:r>
      <w:r w:rsidRPr="003C1AEE">
        <w:rPr>
          <w:rFonts w:ascii="Times New Roman" w:hAnsi="Times New Roman"/>
          <w:bCs/>
          <w:sz w:val="22"/>
          <w:szCs w:val="24"/>
        </w:rPr>
        <w:t xml:space="preserve">: </w:t>
      </w:r>
      <w:r w:rsidR="007426B8" w:rsidRPr="003C1AEE">
        <w:rPr>
          <w:rFonts w:ascii="Times New Roman" w:hAnsi="Times New Roman"/>
          <w:bCs/>
          <w:sz w:val="22"/>
          <w:szCs w:val="24"/>
        </w:rPr>
        <w:t>80+ members</w:t>
      </w:r>
    </w:p>
    <w:p w:rsidR="00812564" w:rsidRPr="003C1AEE" w:rsidRDefault="00812564" w:rsidP="00812564">
      <w:pPr>
        <w:spacing w:after="280"/>
        <w:jc w:val="both"/>
        <w:rPr>
          <w:b/>
          <w:color w:val="000000"/>
          <w:sz w:val="22"/>
        </w:rPr>
      </w:pPr>
      <w:r w:rsidRPr="003C1AEE">
        <w:rPr>
          <w:b/>
          <w:bCs/>
          <w:color w:val="000000"/>
          <w:sz w:val="22"/>
        </w:rPr>
        <w:t>Description</w:t>
      </w:r>
      <w:r w:rsidRPr="003C1AEE">
        <w:rPr>
          <w:sz w:val="22"/>
        </w:rPr>
        <w:t xml:space="preserve"> </w:t>
      </w:r>
      <w:r w:rsidR="00F2094B" w:rsidRPr="003C1AEE">
        <w:rPr>
          <w:sz w:val="22"/>
        </w:rPr>
        <w:t>Sales Express is a</w:t>
      </w:r>
      <w:r w:rsidR="00361C2E" w:rsidRPr="003C1AEE">
        <w:rPr>
          <w:sz w:val="22"/>
        </w:rPr>
        <w:t xml:space="preserve"> </w:t>
      </w:r>
      <w:r w:rsidR="002F2B23" w:rsidRPr="003C1AEE">
        <w:rPr>
          <w:sz w:val="22"/>
        </w:rPr>
        <w:t xml:space="preserve">combination of </w:t>
      </w:r>
      <w:r w:rsidR="00361C2E" w:rsidRPr="003C1AEE">
        <w:rPr>
          <w:sz w:val="22"/>
        </w:rPr>
        <w:t xml:space="preserve">Sales Management </w:t>
      </w:r>
      <w:r w:rsidR="00F2094B" w:rsidRPr="003C1AEE">
        <w:rPr>
          <w:sz w:val="22"/>
        </w:rPr>
        <w:t xml:space="preserve">Application </w:t>
      </w:r>
      <w:r w:rsidR="002F2B23" w:rsidRPr="003C1AEE">
        <w:rPr>
          <w:sz w:val="22"/>
        </w:rPr>
        <w:t xml:space="preserve">and CRM </w:t>
      </w:r>
      <w:r w:rsidR="00AE3C68" w:rsidRPr="003C1AEE">
        <w:rPr>
          <w:sz w:val="22"/>
        </w:rPr>
        <w:t xml:space="preserve">for Telecom client </w:t>
      </w:r>
      <w:r w:rsidR="00F2094B" w:rsidRPr="003C1AEE">
        <w:rPr>
          <w:sz w:val="22"/>
        </w:rPr>
        <w:t xml:space="preserve">that works on iOS and browsers. Includes recording of Sales made by a Seller starting from any Prospects or Leads, </w:t>
      </w:r>
      <w:r w:rsidR="002F2B23" w:rsidRPr="003C1AEE">
        <w:rPr>
          <w:sz w:val="22"/>
        </w:rPr>
        <w:t xml:space="preserve">Account and Opportunity creation, </w:t>
      </w:r>
      <w:r w:rsidR="00F2094B" w:rsidRPr="003C1AEE">
        <w:rPr>
          <w:sz w:val="22"/>
        </w:rPr>
        <w:t>Incentives/Compensation to Seller,</w:t>
      </w:r>
      <w:r w:rsidR="002F2B23" w:rsidRPr="003C1AEE">
        <w:rPr>
          <w:sz w:val="22"/>
        </w:rPr>
        <w:t xml:space="preserve"> </w:t>
      </w:r>
      <w:r w:rsidR="00F2094B" w:rsidRPr="003C1AEE">
        <w:rPr>
          <w:sz w:val="22"/>
        </w:rPr>
        <w:t>Support Requests to Order-Handoff. Interfacing with various othe</w:t>
      </w:r>
      <w:r w:rsidR="002F2B23" w:rsidRPr="003C1AEE">
        <w:rPr>
          <w:sz w:val="22"/>
        </w:rPr>
        <w:t>r applic</w:t>
      </w:r>
      <w:r w:rsidR="00003BD5">
        <w:rPr>
          <w:sz w:val="22"/>
        </w:rPr>
        <w:t xml:space="preserve">ations like Siebel CRM, </w:t>
      </w:r>
      <w:r w:rsidR="00DB31E0">
        <w:rPr>
          <w:sz w:val="22"/>
        </w:rPr>
        <w:t>c</w:t>
      </w:r>
      <w:r w:rsidR="00003BD5">
        <w:rPr>
          <w:sz w:val="22"/>
        </w:rPr>
        <w:t xml:space="preserve">redit </w:t>
      </w:r>
      <w:r w:rsidR="00DB31E0">
        <w:rPr>
          <w:sz w:val="22"/>
        </w:rPr>
        <w:t>c</w:t>
      </w:r>
      <w:r w:rsidR="00003BD5">
        <w:rPr>
          <w:sz w:val="22"/>
        </w:rPr>
        <w:t xml:space="preserve">heck </w:t>
      </w:r>
      <w:r w:rsidR="00DB31E0">
        <w:rPr>
          <w:sz w:val="22"/>
        </w:rPr>
        <w:t>and address validator. A</w:t>
      </w:r>
      <w:r w:rsidR="00F2094B" w:rsidRPr="003C1AEE">
        <w:rPr>
          <w:sz w:val="22"/>
        </w:rPr>
        <w:t xml:space="preserve">pplication specifically involves Mobile Support and compatibility for different </w:t>
      </w:r>
      <w:r w:rsidR="00946230">
        <w:rPr>
          <w:sz w:val="22"/>
        </w:rPr>
        <w:t>u</w:t>
      </w:r>
      <w:r w:rsidR="00F2094B" w:rsidRPr="003C1AEE">
        <w:rPr>
          <w:sz w:val="22"/>
        </w:rPr>
        <w:t>sers to record their sales over multiple platforms.</w:t>
      </w:r>
    </w:p>
    <w:p w:rsidR="00233C8D" w:rsidRPr="003C1AEE" w:rsidRDefault="00601F99" w:rsidP="00233C8D">
      <w:pPr>
        <w:pStyle w:val="NoSpacing"/>
        <w:rPr>
          <w:sz w:val="22"/>
        </w:rPr>
      </w:pPr>
      <w:r w:rsidRPr="003C1AEE">
        <w:rPr>
          <w:b/>
          <w:sz w:val="22"/>
        </w:rPr>
        <w:t>Role:</w:t>
      </w:r>
      <w:r w:rsidR="00FE2EB3" w:rsidRPr="003C1AEE">
        <w:rPr>
          <w:sz w:val="22"/>
        </w:rPr>
        <w:t xml:space="preserve"> </w:t>
      </w:r>
      <w:r w:rsidR="00842BFA">
        <w:rPr>
          <w:sz w:val="22"/>
        </w:rPr>
        <w:t xml:space="preserve">Software </w:t>
      </w:r>
      <w:bookmarkStart w:id="0" w:name="_GoBack"/>
      <w:bookmarkEnd w:id="0"/>
      <w:r w:rsidR="00FE2EB3" w:rsidRPr="003C1AEE">
        <w:rPr>
          <w:sz w:val="22"/>
        </w:rPr>
        <w:t xml:space="preserve">Test Engineer </w:t>
      </w:r>
      <w:r w:rsidRPr="003C1AEE">
        <w:rPr>
          <w:sz w:val="22"/>
        </w:rPr>
        <w:t xml:space="preserve">(Manual </w:t>
      </w:r>
      <w:r w:rsidR="00FE2EB3" w:rsidRPr="003C1AEE">
        <w:rPr>
          <w:sz w:val="22"/>
        </w:rPr>
        <w:t>&amp;</w:t>
      </w:r>
      <w:r w:rsidR="00250F62" w:rsidRPr="003C1AEE">
        <w:rPr>
          <w:sz w:val="22"/>
        </w:rPr>
        <w:t xml:space="preserve"> </w:t>
      </w:r>
      <w:r w:rsidR="00FE2EB3" w:rsidRPr="003C1AEE">
        <w:rPr>
          <w:sz w:val="22"/>
        </w:rPr>
        <w:t>Automation</w:t>
      </w:r>
      <w:r w:rsidR="00250F62" w:rsidRPr="003C1AEE">
        <w:rPr>
          <w:sz w:val="22"/>
        </w:rPr>
        <w:t xml:space="preserve"> Testing)</w:t>
      </w:r>
    </w:p>
    <w:p w:rsidR="00233C8D" w:rsidRPr="003C1AEE" w:rsidRDefault="00233C8D" w:rsidP="00233C8D">
      <w:pPr>
        <w:pStyle w:val="NoSpacing"/>
        <w:rPr>
          <w:sz w:val="22"/>
        </w:rPr>
      </w:pPr>
      <w:r w:rsidRPr="003C1AEE">
        <w:rPr>
          <w:sz w:val="22"/>
        </w:rPr>
        <w:t xml:space="preserve">Telecom Domain </w:t>
      </w:r>
      <w:r w:rsidRPr="003C1AEE">
        <w:rPr>
          <w:sz w:val="22"/>
        </w:rPr>
        <w:t xml:space="preserve">– BSS &amp; </w:t>
      </w:r>
      <w:r w:rsidRPr="003C1AEE">
        <w:rPr>
          <w:sz w:val="22"/>
        </w:rPr>
        <w:t xml:space="preserve">Sales Area </w:t>
      </w:r>
    </w:p>
    <w:p w:rsidR="00601F99" w:rsidRPr="003C1AEE" w:rsidRDefault="00601F99" w:rsidP="00233C8D">
      <w:pPr>
        <w:spacing w:after="280"/>
        <w:jc w:val="both"/>
        <w:rPr>
          <w:b/>
          <w:bCs/>
          <w:sz w:val="22"/>
        </w:rPr>
      </w:pPr>
      <w:r w:rsidRPr="003C1AEE">
        <w:rPr>
          <w:b/>
          <w:bCs/>
          <w:sz w:val="22"/>
        </w:rPr>
        <w:lastRenderedPageBreak/>
        <w:t>Responsibilities:</w:t>
      </w:r>
      <w:r w:rsidR="00233C8D" w:rsidRPr="003C1AEE">
        <w:rPr>
          <w:b/>
          <w:bCs/>
          <w:sz w:val="22"/>
        </w:rPr>
        <w:t xml:space="preserve"> </w:t>
      </w:r>
      <w:r w:rsidRPr="003C1AEE">
        <w:rPr>
          <w:sz w:val="22"/>
        </w:rPr>
        <w:t xml:space="preserve">Test </w:t>
      </w:r>
      <w:r w:rsidR="00ED6AC8" w:rsidRPr="003C1AEE">
        <w:rPr>
          <w:sz w:val="22"/>
        </w:rPr>
        <w:t xml:space="preserve">Strategy and </w:t>
      </w:r>
      <w:r w:rsidRPr="003C1AEE">
        <w:rPr>
          <w:sz w:val="22"/>
        </w:rPr>
        <w:t>Planning, Test Data Pr</w:t>
      </w:r>
      <w:r w:rsidR="00FE2EB3" w:rsidRPr="003C1AEE">
        <w:rPr>
          <w:sz w:val="22"/>
        </w:rPr>
        <w:t>eparation, Test Case Execution,</w:t>
      </w:r>
      <w:r w:rsidRPr="003C1AEE">
        <w:rPr>
          <w:sz w:val="22"/>
        </w:rPr>
        <w:t xml:space="preserve"> Test Case Review &amp; Defect Management</w:t>
      </w:r>
      <w:r w:rsidRPr="003C1AEE">
        <w:rPr>
          <w:b/>
          <w:bCs/>
          <w:sz w:val="22"/>
        </w:rPr>
        <w:t>.</w:t>
      </w:r>
    </w:p>
    <w:p w:rsidR="00601F99" w:rsidRPr="003C1AEE" w:rsidRDefault="003E7A24" w:rsidP="003E7A24">
      <w:pPr>
        <w:rPr>
          <w:sz w:val="22"/>
        </w:rPr>
      </w:pPr>
      <w:r w:rsidRPr="003C1AEE">
        <w:rPr>
          <w:b/>
          <w:bCs/>
          <w:sz w:val="22"/>
        </w:rPr>
        <w:t>Rewards &amp; Recognition</w:t>
      </w:r>
      <w:r w:rsidR="00FE2EB3" w:rsidRPr="003C1AEE">
        <w:rPr>
          <w:b/>
          <w:color w:val="000000"/>
          <w:sz w:val="22"/>
        </w:rPr>
        <w:t>:</w:t>
      </w:r>
      <w:r w:rsidR="00FE2EB3" w:rsidRPr="003C1AEE">
        <w:rPr>
          <w:color w:val="000000"/>
          <w:sz w:val="22"/>
        </w:rPr>
        <w:t xml:space="preserve"> </w:t>
      </w:r>
      <w:r w:rsidR="00ED6AC8" w:rsidRPr="003C1AEE">
        <w:rPr>
          <w:color w:val="000000"/>
          <w:sz w:val="22"/>
        </w:rPr>
        <w:t xml:space="preserve">Best Aqtivist, </w:t>
      </w:r>
      <w:r w:rsidRPr="003C1AEE">
        <w:rPr>
          <w:color w:val="000000"/>
          <w:sz w:val="22"/>
        </w:rPr>
        <w:t>Pat On the Back</w:t>
      </w:r>
      <w:r w:rsidRPr="003C1AEE">
        <w:rPr>
          <w:rFonts w:ascii="Bookman Old Style" w:hAnsi="Bookman Old Style"/>
          <w:color w:val="001682"/>
          <w:sz w:val="22"/>
        </w:rPr>
        <w:t xml:space="preserve"> </w:t>
      </w:r>
      <w:r w:rsidR="00ED6AC8" w:rsidRPr="003C1AEE">
        <w:rPr>
          <w:color w:val="000000"/>
          <w:sz w:val="22"/>
        </w:rPr>
        <w:t>and Bravo awards.</w:t>
      </w:r>
    </w:p>
    <w:p w:rsidR="009720F4" w:rsidRPr="003C1AEE" w:rsidRDefault="009720F4" w:rsidP="004511BD">
      <w:pPr>
        <w:jc w:val="both"/>
        <w:rPr>
          <w:rFonts w:ascii="Calibri" w:hAnsi="Calibri" w:cs="Calibri"/>
          <w:sz w:val="18"/>
          <w:szCs w:val="20"/>
        </w:rPr>
      </w:pPr>
    </w:p>
    <w:p w:rsidR="00B45C07" w:rsidRPr="003C1AEE" w:rsidRDefault="00B45C07" w:rsidP="00B45C07">
      <w:pPr>
        <w:shd w:val="clear" w:color="auto" w:fill="CCCCCC"/>
        <w:rPr>
          <w:b/>
          <w:sz w:val="22"/>
          <w:szCs w:val="22"/>
        </w:rPr>
      </w:pPr>
      <w:r w:rsidRPr="003C1AEE">
        <w:rPr>
          <w:b/>
          <w:sz w:val="22"/>
          <w:szCs w:val="22"/>
        </w:rPr>
        <w:t>ROLE AND RESPONSIBILITY</w:t>
      </w:r>
    </w:p>
    <w:p w:rsidR="003F1C42" w:rsidRPr="003C1AEE" w:rsidRDefault="003F1C42" w:rsidP="003F1C42">
      <w:pPr>
        <w:tabs>
          <w:tab w:val="left" w:pos="360"/>
          <w:tab w:val="left" w:pos="720"/>
          <w:tab w:val="left" w:pos="1620"/>
          <w:tab w:val="left" w:pos="3585"/>
        </w:tabs>
        <w:ind w:left="720"/>
        <w:jc w:val="both"/>
        <w:rPr>
          <w:rFonts w:ascii="Calibri" w:hAnsi="Calibri" w:cs="Calibri"/>
          <w:sz w:val="20"/>
          <w:szCs w:val="22"/>
        </w:rPr>
      </w:pPr>
    </w:p>
    <w:p w:rsidR="003F1C42" w:rsidRPr="003C1AEE" w:rsidRDefault="003F1C42" w:rsidP="00842BFA">
      <w:pPr>
        <w:numPr>
          <w:ilvl w:val="0"/>
          <w:numId w:val="2"/>
        </w:numPr>
        <w:tabs>
          <w:tab w:val="left" w:pos="360"/>
          <w:tab w:val="left" w:pos="720"/>
          <w:tab w:val="left" w:pos="1620"/>
          <w:tab w:val="left" w:pos="3585"/>
        </w:tabs>
        <w:rPr>
          <w:sz w:val="22"/>
        </w:rPr>
      </w:pPr>
      <w:r w:rsidRPr="003C1AEE">
        <w:rPr>
          <w:sz w:val="22"/>
          <w:lang w:val="en-GB"/>
        </w:rPr>
        <w:t>Coordinated the track of f</w:t>
      </w:r>
      <w:r w:rsidR="00D25E51" w:rsidRPr="003C1AEE">
        <w:rPr>
          <w:sz w:val="22"/>
          <w:lang w:val="en-GB"/>
        </w:rPr>
        <w:t>ive</w:t>
      </w:r>
      <w:r w:rsidRPr="003C1AEE">
        <w:rPr>
          <w:sz w:val="22"/>
          <w:lang w:val="en-GB"/>
        </w:rPr>
        <w:t xml:space="preserve"> people with work assignment and review as </w:t>
      </w:r>
      <w:r w:rsidRPr="003C1AEE">
        <w:rPr>
          <w:b/>
          <w:sz w:val="22"/>
          <w:lang w:val="en-GB"/>
        </w:rPr>
        <w:t>module lead</w:t>
      </w:r>
      <w:r w:rsidRPr="003C1AEE">
        <w:rPr>
          <w:sz w:val="22"/>
          <w:lang w:val="en-GB"/>
        </w:rPr>
        <w:t>.</w:t>
      </w:r>
    </w:p>
    <w:p w:rsidR="005A24F3" w:rsidRPr="003C1AEE" w:rsidRDefault="005A24F3" w:rsidP="00842BFA">
      <w:pPr>
        <w:numPr>
          <w:ilvl w:val="0"/>
          <w:numId w:val="2"/>
        </w:numPr>
        <w:suppressAutoHyphens/>
        <w:spacing w:before="40" w:after="40"/>
        <w:textAlignment w:val="baseline"/>
        <w:rPr>
          <w:b/>
          <w:bCs/>
          <w:sz w:val="22"/>
        </w:rPr>
      </w:pPr>
      <w:r w:rsidRPr="003C1AEE">
        <w:rPr>
          <w:b/>
          <w:bCs/>
          <w:sz w:val="22"/>
        </w:rPr>
        <w:t>Framework development of Test Automation</w:t>
      </w:r>
      <w:r w:rsidR="00CA2268" w:rsidRPr="003C1AEE">
        <w:rPr>
          <w:b/>
          <w:bCs/>
          <w:sz w:val="22"/>
        </w:rPr>
        <w:t xml:space="preserve"> for Behavior Driven Development</w:t>
      </w:r>
      <w:r w:rsidR="00064C9F" w:rsidRPr="003C1AEE">
        <w:rPr>
          <w:bCs/>
          <w:sz w:val="22"/>
        </w:rPr>
        <w:t xml:space="preserve"> and </w:t>
      </w:r>
      <w:r w:rsidR="00D64EBD" w:rsidRPr="003C1AEE">
        <w:rPr>
          <w:b/>
          <w:bCs/>
          <w:sz w:val="22"/>
        </w:rPr>
        <w:t>TestFlow</w:t>
      </w:r>
      <w:r w:rsidR="00D64EBD" w:rsidRPr="003C1AEE">
        <w:rPr>
          <w:bCs/>
          <w:sz w:val="22"/>
        </w:rPr>
        <w:t>-</w:t>
      </w:r>
      <w:r w:rsidR="00D64EBD" w:rsidRPr="003C1AEE">
        <w:rPr>
          <w:bCs/>
          <w:sz w:val="22"/>
        </w:rPr>
        <w:br/>
      </w:r>
      <w:r w:rsidR="00D64EBD" w:rsidRPr="003C1AEE">
        <w:rPr>
          <w:b/>
          <w:bCs/>
          <w:sz w:val="22"/>
        </w:rPr>
        <w:t>A</w:t>
      </w:r>
      <w:r w:rsidR="00D64EBD" w:rsidRPr="003C1AEE">
        <w:rPr>
          <w:bCs/>
          <w:sz w:val="22"/>
        </w:rPr>
        <w:t xml:space="preserve"> </w:t>
      </w:r>
      <w:r w:rsidR="00064C9F" w:rsidRPr="003C1AEE">
        <w:rPr>
          <w:b/>
          <w:bCs/>
          <w:sz w:val="22"/>
        </w:rPr>
        <w:t xml:space="preserve">Hybrid </w:t>
      </w:r>
      <w:r w:rsidR="00D64EBD" w:rsidRPr="003C1AEE">
        <w:rPr>
          <w:b/>
          <w:bCs/>
          <w:sz w:val="22"/>
        </w:rPr>
        <w:t xml:space="preserve">Excel driven </w:t>
      </w:r>
      <w:r w:rsidR="00064C9F" w:rsidRPr="003C1AEE">
        <w:rPr>
          <w:b/>
          <w:bCs/>
          <w:sz w:val="22"/>
        </w:rPr>
        <w:t>framework on Selenium, Java</w:t>
      </w:r>
      <w:r w:rsidR="00D64EBD" w:rsidRPr="003C1AEE">
        <w:rPr>
          <w:b/>
          <w:bCs/>
          <w:sz w:val="22"/>
        </w:rPr>
        <w:t>, Apache POI, TestNG and Extent Reports.</w:t>
      </w:r>
    </w:p>
    <w:p w:rsidR="003E7A24" w:rsidRPr="003C1AEE" w:rsidRDefault="003E7A24" w:rsidP="00842BFA">
      <w:pPr>
        <w:pStyle w:val="ListParagraph"/>
        <w:numPr>
          <w:ilvl w:val="0"/>
          <w:numId w:val="2"/>
        </w:numPr>
        <w:rPr>
          <w:sz w:val="22"/>
        </w:rPr>
      </w:pPr>
      <w:r w:rsidRPr="003C1AEE">
        <w:rPr>
          <w:sz w:val="22"/>
        </w:rPr>
        <w:t xml:space="preserve">Perform Progression, Ad-hoc, Sanity during iterations/sprints and regression during end of all changes to verify BAU </w:t>
      </w:r>
      <w:r w:rsidRPr="003C1AEE">
        <w:rPr>
          <w:sz w:val="22"/>
        </w:rPr>
        <w:t>behavior</w:t>
      </w:r>
      <w:r w:rsidR="00A20668" w:rsidRPr="003C1AEE">
        <w:rPr>
          <w:sz w:val="22"/>
        </w:rPr>
        <w:t>, Log Monitoring using Putty.</w:t>
      </w:r>
    </w:p>
    <w:p w:rsidR="003E7A24" w:rsidRPr="003C1AEE" w:rsidRDefault="003E7A24" w:rsidP="00842BFA">
      <w:pPr>
        <w:pStyle w:val="ListParagraph"/>
        <w:numPr>
          <w:ilvl w:val="0"/>
          <w:numId w:val="2"/>
        </w:numPr>
        <w:rPr>
          <w:sz w:val="22"/>
        </w:rPr>
      </w:pPr>
      <w:r w:rsidRPr="009C0CB6">
        <w:rPr>
          <w:b/>
          <w:sz w:val="22"/>
        </w:rPr>
        <w:t>Develop, document and maintain</w:t>
      </w:r>
      <w:r w:rsidRPr="003C1AEE">
        <w:rPr>
          <w:sz w:val="22"/>
        </w:rPr>
        <w:t xml:space="preserve"> functional test cases and other test artifacts like the </w:t>
      </w:r>
      <w:r w:rsidRPr="00642664">
        <w:rPr>
          <w:b/>
          <w:sz w:val="22"/>
        </w:rPr>
        <w:t>test data, data validation</w:t>
      </w:r>
      <w:r w:rsidRPr="003C1AEE">
        <w:rPr>
          <w:sz w:val="22"/>
        </w:rPr>
        <w:t>, harness scripts and automated scripts.</w:t>
      </w:r>
    </w:p>
    <w:p w:rsidR="004C13B7" w:rsidRDefault="00CD4ADB" w:rsidP="00842BFA">
      <w:pPr>
        <w:pStyle w:val="ListParagraph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Involved in </w:t>
      </w:r>
      <w:r w:rsidR="003255A8">
        <w:rPr>
          <w:b/>
          <w:sz w:val="22"/>
        </w:rPr>
        <w:t>F</w:t>
      </w:r>
      <w:r w:rsidR="004C13B7" w:rsidRPr="003255A8">
        <w:rPr>
          <w:b/>
          <w:sz w:val="22"/>
        </w:rPr>
        <w:t xml:space="preserve">easibility </w:t>
      </w:r>
      <w:r w:rsidR="003255A8">
        <w:rPr>
          <w:b/>
          <w:sz w:val="22"/>
        </w:rPr>
        <w:t>d</w:t>
      </w:r>
      <w:r w:rsidR="004C13B7" w:rsidRPr="003255A8">
        <w:rPr>
          <w:b/>
          <w:sz w:val="22"/>
        </w:rPr>
        <w:t>emo, Proof of Concepts</w:t>
      </w:r>
      <w:r w:rsidR="004C13B7">
        <w:rPr>
          <w:sz w:val="22"/>
        </w:rPr>
        <w:t xml:space="preserve"> (POC) using </w:t>
      </w:r>
      <w:r w:rsidR="004C13B7" w:rsidRPr="00D676B7">
        <w:rPr>
          <w:b/>
          <w:sz w:val="22"/>
        </w:rPr>
        <w:t>IAF</w:t>
      </w:r>
      <w:r w:rsidR="004C13B7">
        <w:rPr>
          <w:sz w:val="22"/>
        </w:rPr>
        <w:t xml:space="preserve"> </w:t>
      </w:r>
      <w:r w:rsidR="00AC0BAF">
        <w:rPr>
          <w:sz w:val="22"/>
        </w:rPr>
        <w:t xml:space="preserve">(Litmus-T) </w:t>
      </w:r>
      <w:r w:rsidR="004C13B7">
        <w:rPr>
          <w:sz w:val="22"/>
        </w:rPr>
        <w:t xml:space="preserve">and </w:t>
      </w:r>
      <w:r w:rsidR="004C13B7" w:rsidRPr="00D676B7">
        <w:rPr>
          <w:b/>
          <w:sz w:val="22"/>
        </w:rPr>
        <w:t>BDD</w:t>
      </w:r>
      <w:r w:rsidR="004C13B7">
        <w:rPr>
          <w:sz w:val="22"/>
        </w:rPr>
        <w:t xml:space="preserve"> for Sales Express.</w:t>
      </w:r>
    </w:p>
    <w:p w:rsidR="00064C9F" w:rsidRPr="003C1AEE" w:rsidRDefault="00064C9F" w:rsidP="00842BFA">
      <w:pPr>
        <w:pStyle w:val="ListParagraph"/>
        <w:numPr>
          <w:ilvl w:val="0"/>
          <w:numId w:val="2"/>
        </w:numPr>
        <w:rPr>
          <w:sz w:val="22"/>
        </w:rPr>
      </w:pPr>
      <w:r w:rsidRPr="003C1AEE">
        <w:rPr>
          <w:sz w:val="22"/>
        </w:rPr>
        <w:t xml:space="preserve">Design Testcase Models using </w:t>
      </w:r>
      <w:r w:rsidRPr="003C1AEE">
        <w:rPr>
          <w:b/>
          <w:sz w:val="22"/>
        </w:rPr>
        <w:t>OsCAR</w:t>
      </w:r>
      <w:r w:rsidR="00C16845">
        <w:rPr>
          <w:sz w:val="22"/>
        </w:rPr>
        <w:t xml:space="preserve"> and device testing using </w:t>
      </w:r>
      <w:r w:rsidR="00C16845" w:rsidRPr="00C16845">
        <w:rPr>
          <w:b/>
          <w:sz w:val="22"/>
        </w:rPr>
        <w:t>Perfecto</w:t>
      </w:r>
      <w:r w:rsidR="004F6C85" w:rsidRPr="004F6C85">
        <w:rPr>
          <w:sz w:val="22"/>
        </w:rPr>
        <w:t>.</w:t>
      </w:r>
    </w:p>
    <w:p w:rsidR="00E61567" w:rsidRPr="003C1AEE" w:rsidRDefault="002015B9" w:rsidP="00842BFA">
      <w:pPr>
        <w:numPr>
          <w:ilvl w:val="0"/>
          <w:numId w:val="2"/>
        </w:numPr>
        <w:spacing w:after="200" w:line="276" w:lineRule="auto"/>
        <w:contextualSpacing/>
        <w:rPr>
          <w:sz w:val="22"/>
        </w:rPr>
      </w:pPr>
      <w:r w:rsidRPr="003C1AEE">
        <w:rPr>
          <w:sz w:val="22"/>
        </w:rPr>
        <w:t>Updated</w:t>
      </w:r>
      <w:r w:rsidR="00E61567" w:rsidRPr="003C1AEE">
        <w:rPr>
          <w:sz w:val="22"/>
        </w:rPr>
        <w:t xml:space="preserve"> test script for n</w:t>
      </w:r>
      <w:r w:rsidR="00B1724F" w:rsidRPr="003C1AEE">
        <w:rPr>
          <w:sz w:val="22"/>
        </w:rPr>
        <w:t xml:space="preserve">ew and old functionality change and </w:t>
      </w:r>
      <w:r w:rsidR="008F6FB7" w:rsidRPr="003C1AEE">
        <w:rPr>
          <w:sz w:val="22"/>
        </w:rPr>
        <w:t>e</w:t>
      </w:r>
      <w:r w:rsidR="00B1724F" w:rsidRPr="003C1AEE">
        <w:rPr>
          <w:sz w:val="22"/>
        </w:rPr>
        <w:t>nhancement of the application.</w:t>
      </w:r>
    </w:p>
    <w:p w:rsidR="00E61567" w:rsidRPr="003C1AEE" w:rsidRDefault="00E61567" w:rsidP="00842BFA">
      <w:pPr>
        <w:numPr>
          <w:ilvl w:val="0"/>
          <w:numId w:val="6"/>
        </w:numPr>
        <w:tabs>
          <w:tab w:val="left" w:pos="360"/>
          <w:tab w:val="left" w:pos="720"/>
          <w:tab w:val="left" w:pos="1620"/>
          <w:tab w:val="left" w:pos="3585"/>
        </w:tabs>
        <w:ind w:left="360"/>
        <w:rPr>
          <w:sz w:val="22"/>
        </w:rPr>
      </w:pPr>
      <w:r w:rsidRPr="003C1AEE">
        <w:rPr>
          <w:sz w:val="22"/>
        </w:rPr>
        <w:t xml:space="preserve">Involved in </w:t>
      </w:r>
      <w:r w:rsidRPr="003C1AEE">
        <w:rPr>
          <w:b/>
          <w:sz w:val="22"/>
        </w:rPr>
        <w:t>new requirement analysis</w:t>
      </w:r>
      <w:r w:rsidRPr="003C1AEE">
        <w:rPr>
          <w:sz w:val="22"/>
        </w:rPr>
        <w:t xml:space="preserve"> </w:t>
      </w:r>
      <w:r w:rsidR="007404D9">
        <w:rPr>
          <w:sz w:val="22"/>
        </w:rPr>
        <w:t xml:space="preserve">and </w:t>
      </w:r>
      <w:r w:rsidR="007404D9" w:rsidRPr="007404D9">
        <w:rPr>
          <w:b/>
          <w:sz w:val="22"/>
        </w:rPr>
        <w:t>Sprint Retrospective</w:t>
      </w:r>
      <w:r w:rsidR="007404D9">
        <w:rPr>
          <w:sz w:val="22"/>
        </w:rPr>
        <w:t xml:space="preserve"> as a testing </w:t>
      </w:r>
      <w:r w:rsidRPr="003C1AEE">
        <w:rPr>
          <w:sz w:val="22"/>
        </w:rPr>
        <w:t>p</w:t>
      </w:r>
      <w:r w:rsidR="00C23130">
        <w:rPr>
          <w:sz w:val="22"/>
        </w:rPr>
        <w:t xml:space="preserve">oc in </w:t>
      </w:r>
      <w:r w:rsidR="00C23130" w:rsidRPr="007404D9">
        <w:rPr>
          <w:b/>
          <w:sz w:val="22"/>
        </w:rPr>
        <w:t>SCRUM</w:t>
      </w:r>
      <w:r w:rsidRPr="003C1AEE">
        <w:rPr>
          <w:sz w:val="22"/>
        </w:rPr>
        <w:t>.</w:t>
      </w:r>
    </w:p>
    <w:p w:rsidR="00E61567" w:rsidRPr="003C1AEE" w:rsidRDefault="00E61567" w:rsidP="00842BFA">
      <w:pPr>
        <w:numPr>
          <w:ilvl w:val="0"/>
          <w:numId w:val="5"/>
        </w:numPr>
        <w:tabs>
          <w:tab w:val="left" w:pos="360"/>
          <w:tab w:val="left" w:pos="720"/>
          <w:tab w:val="left" w:pos="1620"/>
          <w:tab w:val="left" w:pos="3585"/>
        </w:tabs>
        <w:rPr>
          <w:sz w:val="22"/>
        </w:rPr>
      </w:pPr>
      <w:r w:rsidRPr="003C1AEE">
        <w:rPr>
          <w:b/>
          <w:sz w:val="22"/>
        </w:rPr>
        <w:t>Review of the specification documents</w:t>
      </w:r>
      <w:r w:rsidRPr="003C1AEE">
        <w:rPr>
          <w:sz w:val="22"/>
        </w:rPr>
        <w:t xml:space="preserve"> of the new features and providing the appropriate comments helping in better defect prevention and test cases creation. </w:t>
      </w:r>
    </w:p>
    <w:p w:rsidR="00E61567" w:rsidRPr="003C1AEE" w:rsidRDefault="00E61567" w:rsidP="00842BFA">
      <w:pPr>
        <w:numPr>
          <w:ilvl w:val="0"/>
          <w:numId w:val="5"/>
        </w:numPr>
        <w:tabs>
          <w:tab w:val="left" w:pos="720"/>
          <w:tab w:val="left" w:pos="1620"/>
        </w:tabs>
        <w:rPr>
          <w:sz w:val="22"/>
        </w:rPr>
      </w:pPr>
      <w:r w:rsidRPr="003C1AEE">
        <w:rPr>
          <w:sz w:val="22"/>
        </w:rPr>
        <w:t xml:space="preserve">Involved in creating test cases and scenarios based on the provided Functional specification </w:t>
      </w:r>
      <w:r w:rsidR="008F6FB7" w:rsidRPr="003C1AEE">
        <w:rPr>
          <w:sz w:val="22"/>
        </w:rPr>
        <w:t xml:space="preserve">and AID </w:t>
      </w:r>
      <w:r w:rsidRPr="003C1AEE">
        <w:rPr>
          <w:sz w:val="22"/>
        </w:rPr>
        <w:t>document.</w:t>
      </w:r>
    </w:p>
    <w:p w:rsidR="0000346D" w:rsidRDefault="0000346D" w:rsidP="00842BFA">
      <w:pPr>
        <w:pStyle w:val="Header"/>
        <w:numPr>
          <w:ilvl w:val="0"/>
          <w:numId w:val="5"/>
        </w:numPr>
        <w:tabs>
          <w:tab w:val="left" w:pos="720"/>
        </w:tabs>
        <w:rPr>
          <w:sz w:val="22"/>
          <w:szCs w:val="24"/>
        </w:rPr>
      </w:pPr>
      <w:r>
        <w:rPr>
          <w:sz w:val="22"/>
          <w:szCs w:val="24"/>
        </w:rPr>
        <w:t>Compatibility testing over different platforms and Browsers to test Responsive Behavior of application.</w:t>
      </w:r>
    </w:p>
    <w:p w:rsidR="00E61567" w:rsidRPr="003C1AEE" w:rsidRDefault="00AB5F9C" w:rsidP="00842BFA">
      <w:pPr>
        <w:pStyle w:val="Header"/>
        <w:numPr>
          <w:ilvl w:val="0"/>
          <w:numId w:val="5"/>
        </w:numPr>
        <w:tabs>
          <w:tab w:val="left" w:pos="720"/>
        </w:tabs>
        <w:rPr>
          <w:sz w:val="22"/>
          <w:szCs w:val="24"/>
        </w:rPr>
      </w:pPr>
      <w:r w:rsidRPr="003C1AEE">
        <w:rPr>
          <w:sz w:val="22"/>
          <w:szCs w:val="24"/>
        </w:rPr>
        <w:t>D</w:t>
      </w:r>
      <w:r w:rsidR="00E61567" w:rsidRPr="003C1AEE">
        <w:rPr>
          <w:sz w:val="22"/>
          <w:szCs w:val="24"/>
        </w:rPr>
        <w:t>efe</w:t>
      </w:r>
      <w:r w:rsidRPr="003C1AEE">
        <w:rPr>
          <w:sz w:val="22"/>
          <w:szCs w:val="24"/>
        </w:rPr>
        <w:t>ct tracking</w:t>
      </w:r>
      <w:r w:rsidR="004D7F5B" w:rsidRPr="003C1AEE">
        <w:rPr>
          <w:sz w:val="22"/>
          <w:szCs w:val="24"/>
        </w:rPr>
        <w:t xml:space="preserve"> and </w:t>
      </w:r>
      <w:r w:rsidR="004D7F5B" w:rsidRPr="003C1AEE">
        <w:rPr>
          <w:b/>
          <w:sz w:val="22"/>
          <w:szCs w:val="24"/>
        </w:rPr>
        <w:t>examining the severity and priority</w:t>
      </w:r>
      <w:r w:rsidR="004D7F5B" w:rsidRPr="003C1AEE">
        <w:rPr>
          <w:sz w:val="22"/>
          <w:szCs w:val="24"/>
        </w:rPr>
        <w:t xml:space="preserve"> of the defect</w:t>
      </w:r>
      <w:r w:rsidRPr="003C1AEE">
        <w:rPr>
          <w:sz w:val="22"/>
          <w:szCs w:val="24"/>
        </w:rPr>
        <w:t xml:space="preserve"> using QC</w:t>
      </w:r>
      <w:r w:rsidR="00CA5DB2" w:rsidRPr="003C1AEE">
        <w:rPr>
          <w:sz w:val="22"/>
          <w:szCs w:val="24"/>
        </w:rPr>
        <w:t>, Rally and TDP.</w:t>
      </w:r>
    </w:p>
    <w:p w:rsidR="00E61567" w:rsidRPr="003C1AEE" w:rsidRDefault="00E61567" w:rsidP="00842BFA">
      <w:pPr>
        <w:pStyle w:val="Header"/>
        <w:numPr>
          <w:ilvl w:val="0"/>
          <w:numId w:val="5"/>
        </w:numPr>
        <w:tabs>
          <w:tab w:val="left" w:pos="720"/>
        </w:tabs>
        <w:rPr>
          <w:sz w:val="22"/>
          <w:szCs w:val="24"/>
        </w:rPr>
      </w:pPr>
      <w:r w:rsidRPr="009C0CB6">
        <w:rPr>
          <w:b/>
          <w:sz w:val="22"/>
          <w:szCs w:val="24"/>
        </w:rPr>
        <w:t xml:space="preserve">Liaise with </w:t>
      </w:r>
      <w:r w:rsidR="00C23130" w:rsidRPr="009C0CB6">
        <w:rPr>
          <w:b/>
          <w:sz w:val="22"/>
          <w:szCs w:val="24"/>
        </w:rPr>
        <w:t xml:space="preserve">Scrum master, </w:t>
      </w:r>
      <w:r w:rsidRPr="009C0CB6">
        <w:rPr>
          <w:b/>
          <w:sz w:val="22"/>
          <w:szCs w:val="24"/>
        </w:rPr>
        <w:t>Onsite Co-coordinator</w:t>
      </w:r>
      <w:r w:rsidR="00C23130" w:rsidRPr="009C0CB6">
        <w:rPr>
          <w:b/>
          <w:sz w:val="22"/>
          <w:szCs w:val="24"/>
        </w:rPr>
        <w:t xml:space="preserve"> and Product Owners</w:t>
      </w:r>
      <w:r w:rsidRPr="003C1AEE">
        <w:rPr>
          <w:sz w:val="22"/>
          <w:szCs w:val="24"/>
        </w:rPr>
        <w:t xml:space="preserve"> </w:t>
      </w:r>
      <w:r w:rsidR="0000346D">
        <w:rPr>
          <w:sz w:val="22"/>
          <w:szCs w:val="24"/>
        </w:rPr>
        <w:t xml:space="preserve">and other application teams </w:t>
      </w:r>
      <w:r w:rsidRPr="003C1AEE">
        <w:rPr>
          <w:sz w:val="22"/>
          <w:szCs w:val="24"/>
        </w:rPr>
        <w:t>for reviews and status report.</w:t>
      </w:r>
    </w:p>
    <w:p w:rsidR="00540CF6" w:rsidRPr="003C1AEE" w:rsidRDefault="00E61567" w:rsidP="00842BFA">
      <w:pPr>
        <w:pStyle w:val="Header"/>
        <w:numPr>
          <w:ilvl w:val="0"/>
          <w:numId w:val="5"/>
        </w:numPr>
        <w:tabs>
          <w:tab w:val="left" w:pos="720"/>
        </w:tabs>
        <w:rPr>
          <w:sz w:val="22"/>
          <w:szCs w:val="24"/>
        </w:rPr>
      </w:pPr>
      <w:r w:rsidRPr="003C1AEE">
        <w:rPr>
          <w:sz w:val="22"/>
          <w:szCs w:val="24"/>
        </w:rPr>
        <w:t>Maintaining testing reports</w:t>
      </w:r>
      <w:r w:rsidR="000A59ED">
        <w:rPr>
          <w:sz w:val="22"/>
          <w:szCs w:val="24"/>
        </w:rPr>
        <w:t>,</w:t>
      </w:r>
      <w:r w:rsidR="000A59ED" w:rsidRPr="000A59ED">
        <w:rPr>
          <w:sz w:val="22"/>
          <w:szCs w:val="24"/>
        </w:rPr>
        <w:t xml:space="preserve"> </w:t>
      </w:r>
      <w:r w:rsidR="000A59ED" w:rsidRPr="000A59ED">
        <w:rPr>
          <w:b/>
          <w:sz w:val="22"/>
          <w:szCs w:val="24"/>
        </w:rPr>
        <w:t>TCP, Metrics, Review Tracking</w:t>
      </w:r>
      <w:r w:rsidR="000A59ED" w:rsidRPr="000A59ED">
        <w:rPr>
          <w:sz w:val="22"/>
          <w:szCs w:val="24"/>
        </w:rPr>
        <w:t xml:space="preserve">, DP Activity, </w:t>
      </w:r>
      <w:r w:rsidR="000A59ED" w:rsidRPr="000A59ED">
        <w:rPr>
          <w:b/>
          <w:sz w:val="22"/>
          <w:szCs w:val="24"/>
        </w:rPr>
        <w:t>RCA, Efforts</w:t>
      </w:r>
      <w:r w:rsidR="000A59ED" w:rsidRPr="000A59ED">
        <w:rPr>
          <w:sz w:val="22"/>
          <w:szCs w:val="24"/>
        </w:rPr>
        <w:t xml:space="preserve"> </w:t>
      </w:r>
      <w:r w:rsidR="000A59ED">
        <w:rPr>
          <w:sz w:val="22"/>
          <w:szCs w:val="24"/>
        </w:rPr>
        <w:t>and</w:t>
      </w:r>
      <w:r w:rsidR="000A59ED" w:rsidRPr="000A59ED">
        <w:rPr>
          <w:sz w:val="22"/>
          <w:szCs w:val="24"/>
        </w:rPr>
        <w:t xml:space="preserve"> Defect Data</w:t>
      </w:r>
      <w:r w:rsidR="00D64EBD" w:rsidRPr="003C1AEE">
        <w:rPr>
          <w:sz w:val="22"/>
          <w:szCs w:val="24"/>
        </w:rPr>
        <w:t>.</w:t>
      </w:r>
    </w:p>
    <w:p w:rsidR="00B45C07" w:rsidRPr="003C1AEE" w:rsidRDefault="00B45C07" w:rsidP="00B45C07">
      <w:pPr>
        <w:ind w:left="720"/>
        <w:rPr>
          <w:rFonts w:ascii="Calibri" w:hAnsi="Calibri" w:cs="Calibri"/>
          <w:sz w:val="20"/>
          <w:szCs w:val="22"/>
        </w:rPr>
      </w:pPr>
    </w:p>
    <w:p w:rsidR="00A90764" w:rsidRPr="003C1AEE" w:rsidRDefault="00A90764" w:rsidP="00A90764">
      <w:pPr>
        <w:shd w:val="clear" w:color="auto" w:fill="CCCCCC"/>
        <w:rPr>
          <w:b/>
          <w:sz w:val="22"/>
          <w:szCs w:val="22"/>
        </w:rPr>
      </w:pPr>
      <w:r w:rsidRPr="003C1AEE">
        <w:rPr>
          <w:b/>
          <w:sz w:val="22"/>
          <w:szCs w:val="22"/>
        </w:rPr>
        <w:t>TECHNICAL SKILLS</w:t>
      </w:r>
    </w:p>
    <w:p w:rsidR="00A90764" w:rsidRPr="003C1AEE" w:rsidRDefault="00A90764" w:rsidP="00A90764">
      <w:pPr>
        <w:ind w:left="720"/>
        <w:rPr>
          <w:rFonts w:ascii="Calibri" w:hAnsi="Calibri" w:cs="Calibri"/>
          <w:b/>
          <w:sz w:val="20"/>
          <w:szCs w:val="22"/>
        </w:rPr>
      </w:pPr>
    </w:p>
    <w:p w:rsidR="00A90764" w:rsidRPr="003C1AEE" w:rsidRDefault="00A90764" w:rsidP="00880E8D">
      <w:pPr>
        <w:numPr>
          <w:ilvl w:val="0"/>
          <w:numId w:val="2"/>
        </w:numPr>
        <w:rPr>
          <w:b/>
          <w:sz w:val="22"/>
        </w:rPr>
      </w:pPr>
      <w:r w:rsidRPr="003C1AEE">
        <w:rPr>
          <w:b/>
          <w:sz w:val="22"/>
        </w:rPr>
        <w:t>T</w:t>
      </w:r>
      <w:r w:rsidR="00C939D1" w:rsidRPr="003C1AEE">
        <w:rPr>
          <w:b/>
          <w:sz w:val="22"/>
        </w:rPr>
        <w:t>esting</w:t>
      </w:r>
      <w:r w:rsidR="009008AC" w:rsidRPr="003C1AEE">
        <w:rPr>
          <w:sz w:val="22"/>
        </w:rPr>
        <w:t xml:space="preserve">: </w:t>
      </w:r>
      <w:r w:rsidR="00E95FDF" w:rsidRPr="003C1AEE">
        <w:rPr>
          <w:sz w:val="22"/>
        </w:rPr>
        <w:t xml:space="preserve">Functional Testing, Web Testing, GUI Testing, </w:t>
      </w:r>
      <w:r w:rsidR="00F44FB4" w:rsidRPr="003C1AEE">
        <w:rPr>
          <w:sz w:val="22"/>
        </w:rPr>
        <w:t>Test Automation.</w:t>
      </w:r>
    </w:p>
    <w:p w:rsidR="009008AC" w:rsidRPr="003C1AEE" w:rsidRDefault="00CA2268" w:rsidP="002B29A0">
      <w:pPr>
        <w:numPr>
          <w:ilvl w:val="0"/>
          <w:numId w:val="2"/>
        </w:numPr>
        <w:rPr>
          <w:sz w:val="22"/>
        </w:rPr>
      </w:pPr>
      <w:r w:rsidRPr="003C1AEE">
        <w:rPr>
          <w:b/>
          <w:sz w:val="22"/>
        </w:rPr>
        <w:t>Tools</w:t>
      </w:r>
      <w:r w:rsidR="00A90764" w:rsidRPr="003C1AEE">
        <w:rPr>
          <w:b/>
          <w:sz w:val="22"/>
        </w:rPr>
        <w:t xml:space="preserve">: </w:t>
      </w:r>
      <w:r w:rsidR="00233C8D" w:rsidRPr="003C1AEE">
        <w:rPr>
          <w:sz w:val="22"/>
        </w:rPr>
        <w:t>TechDev Platform</w:t>
      </w:r>
      <w:r w:rsidR="00233C8D" w:rsidRPr="003C1AEE">
        <w:rPr>
          <w:sz w:val="22"/>
        </w:rPr>
        <w:t xml:space="preserve"> (</w:t>
      </w:r>
      <w:r w:rsidR="00233C8D" w:rsidRPr="003C1AEE">
        <w:rPr>
          <w:sz w:val="22"/>
        </w:rPr>
        <w:t>TDP</w:t>
      </w:r>
      <w:r w:rsidR="00233C8D" w:rsidRPr="003C1AEE">
        <w:rPr>
          <w:sz w:val="22"/>
        </w:rPr>
        <w:t>)</w:t>
      </w:r>
      <w:r w:rsidR="00233C8D" w:rsidRPr="003C1AEE">
        <w:rPr>
          <w:b/>
          <w:sz w:val="22"/>
        </w:rPr>
        <w:t xml:space="preserve"> </w:t>
      </w:r>
      <w:r w:rsidR="00AE3C68" w:rsidRPr="003C1AEE">
        <w:rPr>
          <w:sz w:val="22"/>
        </w:rPr>
        <w:t>RallyDev, QC, Selenium, Cucumber</w:t>
      </w:r>
      <w:r w:rsidR="00ED6AC8" w:rsidRPr="003C1AEE">
        <w:rPr>
          <w:sz w:val="22"/>
        </w:rPr>
        <w:t xml:space="preserve"> </w:t>
      </w:r>
      <w:r w:rsidR="00211235" w:rsidRPr="003C1AEE">
        <w:rPr>
          <w:sz w:val="22"/>
        </w:rPr>
        <w:t xml:space="preserve">BDD, Jenkins, Maven, </w:t>
      </w:r>
      <w:r w:rsidR="00822E89">
        <w:rPr>
          <w:sz w:val="22"/>
        </w:rPr>
        <w:t xml:space="preserve">Git, </w:t>
      </w:r>
      <w:r w:rsidR="00211235" w:rsidRPr="003C1AEE">
        <w:rPr>
          <w:sz w:val="22"/>
        </w:rPr>
        <w:t>QTP 12.02.</w:t>
      </w:r>
      <w:r w:rsidR="00AE3C68" w:rsidRPr="003C1AEE">
        <w:rPr>
          <w:sz w:val="22"/>
        </w:rPr>
        <w:br/>
      </w:r>
      <w:r w:rsidR="009008AC" w:rsidRPr="003C1AEE">
        <w:rPr>
          <w:b/>
          <w:sz w:val="22"/>
        </w:rPr>
        <w:t>Language</w:t>
      </w:r>
      <w:r w:rsidR="009008AC" w:rsidRPr="003C1AEE">
        <w:rPr>
          <w:sz w:val="22"/>
        </w:rPr>
        <w:t xml:space="preserve">: </w:t>
      </w:r>
      <w:r w:rsidRPr="003C1AEE">
        <w:rPr>
          <w:sz w:val="22"/>
        </w:rPr>
        <w:t>Java</w:t>
      </w:r>
      <w:r w:rsidR="00211235" w:rsidRPr="003C1AEE">
        <w:rPr>
          <w:sz w:val="22"/>
        </w:rPr>
        <w:t xml:space="preserve">, </w:t>
      </w:r>
      <w:r w:rsidR="009F0E30">
        <w:rPr>
          <w:sz w:val="22"/>
        </w:rPr>
        <w:t xml:space="preserve">SQL, </w:t>
      </w:r>
      <w:r w:rsidR="00211235" w:rsidRPr="003C1AEE">
        <w:rPr>
          <w:sz w:val="22"/>
        </w:rPr>
        <w:t>VB Script</w:t>
      </w:r>
    </w:p>
    <w:p w:rsidR="00BC7C7F" w:rsidRPr="003C1AEE" w:rsidRDefault="00A90764" w:rsidP="00880E8D">
      <w:pPr>
        <w:numPr>
          <w:ilvl w:val="0"/>
          <w:numId w:val="2"/>
        </w:numPr>
        <w:rPr>
          <w:sz w:val="22"/>
        </w:rPr>
      </w:pPr>
      <w:r w:rsidRPr="003C1AEE">
        <w:rPr>
          <w:b/>
          <w:sz w:val="22"/>
        </w:rPr>
        <w:t>OS</w:t>
      </w:r>
      <w:r w:rsidRPr="003C1AEE">
        <w:rPr>
          <w:sz w:val="22"/>
        </w:rPr>
        <w:t xml:space="preserve">: </w:t>
      </w:r>
      <w:r w:rsidR="004B08B1" w:rsidRPr="003C1AEE">
        <w:rPr>
          <w:sz w:val="22"/>
        </w:rPr>
        <w:t>Windows, Unix</w:t>
      </w:r>
    </w:p>
    <w:p w:rsidR="006A01AC" w:rsidRPr="003C1AEE" w:rsidRDefault="006A01AC" w:rsidP="006A01AC">
      <w:pPr>
        <w:ind w:left="720"/>
        <w:rPr>
          <w:sz w:val="22"/>
        </w:rPr>
      </w:pPr>
    </w:p>
    <w:p w:rsidR="00253A5D" w:rsidRPr="003C1AEE" w:rsidRDefault="00253A5D" w:rsidP="00253A5D">
      <w:pPr>
        <w:shd w:val="clear" w:color="auto" w:fill="C0C0C0"/>
        <w:rPr>
          <w:b/>
          <w:sz w:val="22"/>
          <w:szCs w:val="22"/>
        </w:rPr>
      </w:pPr>
      <w:r w:rsidRPr="003C1AEE">
        <w:rPr>
          <w:b/>
          <w:sz w:val="22"/>
          <w:szCs w:val="22"/>
        </w:rPr>
        <w:t>EDUCATIONAL QUALIFICATIONS</w:t>
      </w:r>
    </w:p>
    <w:p w:rsidR="009008AC" w:rsidRPr="003C1AEE" w:rsidRDefault="009008AC" w:rsidP="00253A5D">
      <w:pPr>
        <w:rPr>
          <w:rFonts w:ascii="Calibri" w:hAnsi="Calibri" w:cs="Calibri"/>
          <w:sz w:val="10"/>
          <w:szCs w:val="22"/>
        </w:rPr>
      </w:pPr>
    </w:p>
    <w:p w:rsidR="00B737E2" w:rsidRPr="003C1AEE" w:rsidRDefault="00B737E2" w:rsidP="00B737E2">
      <w:pPr>
        <w:numPr>
          <w:ilvl w:val="0"/>
          <w:numId w:val="3"/>
        </w:numPr>
        <w:tabs>
          <w:tab w:val="clear" w:pos="0"/>
          <w:tab w:val="left" w:pos="720"/>
          <w:tab w:val="num" w:pos="1080"/>
          <w:tab w:val="left" w:pos="3600"/>
          <w:tab w:val="left" w:pos="4320"/>
          <w:tab w:val="left" w:pos="5760"/>
        </w:tabs>
        <w:suppressAutoHyphens/>
        <w:spacing w:line="360" w:lineRule="auto"/>
        <w:ind w:left="1080" w:hanging="720"/>
        <w:jc w:val="both"/>
        <w:rPr>
          <w:sz w:val="22"/>
        </w:rPr>
      </w:pPr>
      <w:r w:rsidRPr="003C1AEE">
        <w:rPr>
          <w:sz w:val="22"/>
        </w:rPr>
        <w:t>B.E. (</w:t>
      </w:r>
      <w:r w:rsidR="002F2B23" w:rsidRPr="003C1AEE">
        <w:rPr>
          <w:sz w:val="22"/>
        </w:rPr>
        <w:t>Computer</w:t>
      </w:r>
      <w:r w:rsidRPr="003C1AEE">
        <w:rPr>
          <w:sz w:val="22"/>
        </w:rPr>
        <w:t xml:space="preserve"> Science), (</w:t>
      </w:r>
      <w:r w:rsidR="002F2B23" w:rsidRPr="003C1AEE">
        <w:rPr>
          <w:sz w:val="22"/>
        </w:rPr>
        <w:t>8.2 GPA</w:t>
      </w:r>
      <w:r w:rsidRPr="003C1AEE">
        <w:rPr>
          <w:sz w:val="22"/>
        </w:rPr>
        <w:t xml:space="preserve">) </w:t>
      </w:r>
      <w:r w:rsidR="002F2B23" w:rsidRPr="003C1AEE">
        <w:rPr>
          <w:sz w:val="22"/>
        </w:rPr>
        <w:t>GHRCE, Nagpur (2010-14</w:t>
      </w:r>
      <w:r w:rsidRPr="003C1AEE">
        <w:rPr>
          <w:sz w:val="22"/>
        </w:rPr>
        <w:t>)</w:t>
      </w:r>
    </w:p>
    <w:p w:rsidR="00B737E2" w:rsidRPr="003C1AEE" w:rsidRDefault="00B737E2" w:rsidP="00B737E2">
      <w:pPr>
        <w:numPr>
          <w:ilvl w:val="0"/>
          <w:numId w:val="3"/>
        </w:numPr>
        <w:tabs>
          <w:tab w:val="clear" w:pos="0"/>
          <w:tab w:val="left" w:pos="720"/>
          <w:tab w:val="num" w:pos="1080"/>
          <w:tab w:val="left" w:pos="3600"/>
          <w:tab w:val="left" w:pos="4320"/>
          <w:tab w:val="left" w:pos="5760"/>
        </w:tabs>
        <w:suppressAutoHyphens/>
        <w:spacing w:line="360" w:lineRule="auto"/>
        <w:ind w:left="1080" w:hanging="720"/>
        <w:jc w:val="both"/>
        <w:rPr>
          <w:sz w:val="22"/>
        </w:rPr>
      </w:pPr>
      <w:r w:rsidRPr="003C1AEE">
        <w:rPr>
          <w:sz w:val="22"/>
        </w:rPr>
        <w:t>12</w:t>
      </w:r>
      <w:r w:rsidRPr="003C1AEE">
        <w:rPr>
          <w:sz w:val="22"/>
          <w:vertAlign w:val="superscript"/>
        </w:rPr>
        <w:t>th</w:t>
      </w:r>
      <w:r w:rsidRPr="003C1AEE">
        <w:rPr>
          <w:sz w:val="22"/>
        </w:rPr>
        <w:t xml:space="preserve"> BOARD, (</w:t>
      </w:r>
      <w:r w:rsidR="00FE2EB3" w:rsidRPr="003C1AEE">
        <w:rPr>
          <w:sz w:val="22"/>
        </w:rPr>
        <w:t>79</w:t>
      </w:r>
      <w:r w:rsidRPr="003C1AEE">
        <w:rPr>
          <w:sz w:val="22"/>
        </w:rPr>
        <w:t xml:space="preserve">%) </w:t>
      </w:r>
      <w:r w:rsidR="00FE2EB3" w:rsidRPr="003C1AEE">
        <w:rPr>
          <w:sz w:val="22"/>
        </w:rPr>
        <w:t>BGESS</w:t>
      </w:r>
      <w:r w:rsidRPr="003C1AEE">
        <w:rPr>
          <w:sz w:val="22"/>
        </w:rPr>
        <w:t>,</w:t>
      </w:r>
      <w:r w:rsidR="00FE2EB3" w:rsidRPr="003C1AEE">
        <w:rPr>
          <w:sz w:val="22"/>
        </w:rPr>
        <w:t>ICSE</w:t>
      </w:r>
      <w:r w:rsidRPr="003C1AEE">
        <w:rPr>
          <w:sz w:val="22"/>
        </w:rPr>
        <w:t xml:space="preserve"> (200</w:t>
      </w:r>
      <w:r w:rsidR="00FE2EB3" w:rsidRPr="003C1AEE">
        <w:rPr>
          <w:sz w:val="22"/>
        </w:rPr>
        <w:t>8-10</w:t>
      </w:r>
      <w:r w:rsidRPr="003C1AEE">
        <w:rPr>
          <w:sz w:val="22"/>
        </w:rPr>
        <w:t>)</w:t>
      </w:r>
    </w:p>
    <w:p w:rsidR="00DE7CB4" w:rsidRPr="003C1AEE" w:rsidRDefault="00B737E2" w:rsidP="00866489">
      <w:pPr>
        <w:numPr>
          <w:ilvl w:val="0"/>
          <w:numId w:val="3"/>
        </w:numPr>
        <w:tabs>
          <w:tab w:val="clear" w:pos="0"/>
          <w:tab w:val="left" w:pos="720"/>
          <w:tab w:val="num" w:pos="1080"/>
          <w:tab w:val="left" w:pos="3600"/>
          <w:tab w:val="left" w:pos="4320"/>
          <w:tab w:val="left" w:pos="5760"/>
        </w:tabs>
        <w:suppressAutoHyphens/>
        <w:spacing w:line="360" w:lineRule="auto"/>
        <w:ind w:left="1080" w:hanging="720"/>
        <w:jc w:val="both"/>
        <w:rPr>
          <w:sz w:val="22"/>
        </w:rPr>
      </w:pPr>
      <w:r w:rsidRPr="003C1AEE">
        <w:rPr>
          <w:sz w:val="22"/>
        </w:rPr>
        <w:t>10</w:t>
      </w:r>
      <w:r w:rsidRPr="003C1AEE">
        <w:rPr>
          <w:sz w:val="22"/>
          <w:vertAlign w:val="superscript"/>
        </w:rPr>
        <w:t>th</w:t>
      </w:r>
      <w:r w:rsidR="00FE2EB3" w:rsidRPr="003C1AEE">
        <w:rPr>
          <w:sz w:val="22"/>
        </w:rPr>
        <w:t xml:space="preserve"> BOARD, (82%) BGESS,ICSE (2008</w:t>
      </w:r>
      <w:r w:rsidRPr="003C1AEE">
        <w:rPr>
          <w:sz w:val="22"/>
        </w:rPr>
        <w:t>)</w:t>
      </w:r>
    </w:p>
    <w:p w:rsidR="009008AC" w:rsidRPr="003C1AEE" w:rsidRDefault="009008AC" w:rsidP="009008AC">
      <w:pPr>
        <w:rPr>
          <w:rFonts w:ascii="Calibri" w:hAnsi="Calibri" w:cs="Calibri"/>
          <w:sz w:val="10"/>
          <w:szCs w:val="16"/>
        </w:rPr>
      </w:pPr>
    </w:p>
    <w:p w:rsidR="009008AC" w:rsidRPr="003C1AEE" w:rsidRDefault="009008AC" w:rsidP="009008AC">
      <w:pPr>
        <w:shd w:val="clear" w:color="auto" w:fill="A6A6A6"/>
        <w:rPr>
          <w:b/>
          <w:sz w:val="22"/>
          <w:szCs w:val="22"/>
        </w:rPr>
      </w:pPr>
      <w:r w:rsidRPr="003C1AEE">
        <w:rPr>
          <w:b/>
          <w:sz w:val="22"/>
          <w:szCs w:val="22"/>
        </w:rPr>
        <w:t>Personal Details</w:t>
      </w:r>
    </w:p>
    <w:p w:rsidR="00253A5D" w:rsidRPr="003C1AEE" w:rsidRDefault="00253A5D" w:rsidP="00BC7C7F">
      <w:pPr>
        <w:ind w:left="360"/>
        <w:rPr>
          <w:rFonts w:ascii="Calibri" w:hAnsi="Calibri" w:cs="Calibri"/>
          <w:b/>
          <w:sz w:val="20"/>
          <w:szCs w:val="22"/>
        </w:rPr>
      </w:pPr>
    </w:p>
    <w:p w:rsidR="009008AC" w:rsidRPr="00C944D9" w:rsidRDefault="00763A92" w:rsidP="00BC7C7F">
      <w:pPr>
        <w:ind w:left="360"/>
        <w:rPr>
          <w:rFonts w:ascii="Calibri" w:hAnsi="Calibri" w:cs="Calibri"/>
          <w:sz w:val="22"/>
          <w:szCs w:val="22"/>
        </w:rPr>
      </w:pPr>
      <w:r w:rsidRPr="00C944D9">
        <w:rPr>
          <w:rFonts w:ascii="Calibri" w:hAnsi="Calibri" w:cs="Calibri"/>
          <w:b/>
          <w:sz w:val="22"/>
          <w:szCs w:val="22"/>
        </w:rPr>
        <w:t>Name:</w:t>
      </w:r>
      <w:r w:rsidRPr="00C944D9">
        <w:rPr>
          <w:rFonts w:ascii="Calibri" w:hAnsi="Calibri" w:cs="Calibri"/>
          <w:sz w:val="22"/>
          <w:szCs w:val="22"/>
        </w:rPr>
        <w:t xml:space="preserve"> </w:t>
      </w:r>
      <w:r w:rsidR="002F2B23" w:rsidRPr="00C944D9">
        <w:rPr>
          <w:rFonts w:ascii="Calibri" w:hAnsi="Calibri" w:cs="Calibri"/>
          <w:sz w:val="22"/>
          <w:szCs w:val="22"/>
        </w:rPr>
        <w:t>Ankit Mehta</w:t>
      </w:r>
    </w:p>
    <w:p w:rsidR="00FE2EB3" w:rsidRPr="00C944D9" w:rsidRDefault="00763A92" w:rsidP="00BC7C7F">
      <w:pPr>
        <w:ind w:left="360"/>
        <w:rPr>
          <w:rFonts w:ascii="Calibri" w:hAnsi="Calibri" w:cs="Calibri"/>
          <w:sz w:val="22"/>
          <w:szCs w:val="22"/>
        </w:rPr>
      </w:pPr>
      <w:r w:rsidRPr="00C944D9">
        <w:rPr>
          <w:rFonts w:ascii="Calibri" w:hAnsi="Calibri" w:cs="Calibri"/>
          <w:b/>
          <w:sz w:val="22"/>
          <w:szCs w:val="22"/>
        </w:rPr>
        <w:t>Permanent Address:</w:t>
      </w:r>
      <w:r w:rsidRPr="00C944D9">
        <w:rPr>
          <w:rFonts w:ascii="Calibri" w:hAnsi="Calibri" w:cs="Calibri"/>
          <w:sz w:val="22"/>
          <w:szCs w:val="22"/>
        </w:rPr>
        <w:t xml:space="preserve"> </w:t>
      </w:r>
      <w:r w:rsidR="002F2B23" w:rsidRPr="00C944D9">
        <w:rPr>
          <w:rFonts w:ascii="Calibri" w:hAnsi="Calibri" w:cs="Calibri"/>
          <w:sz w:val="22"/>
          <w:szCs w:val="22"/>
        </w:rPr>
        <w:t>Bhawanipur, Kolkata</w:t>
      </w:r>
      <w:r w:rsidR="00FE2EB3" w:rsidRPr="00C944D9">
        <w:rPr>
          <w:rFonts w:ascii="Calibri" w:hAnsi="Calibri" w:cs="Calibri"/>
          <w:sz w:val="22"/>
          <w:szCs w:val="22"/>
        </w:rPr>
        <w:t xml:space="preserve"> </w:t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sz w:val="22"/>
          <w:szCs w:val="22"/>
        </w:rPr>
        <w:tab/>
      </w:r>
      <w:r w:rsidR="00FE2EB3" w:rsidRPr="00C944D9">
        <w:rPr>
          <w:rFonts w:ascii="Calibri" w:hAnsi="Calibri" w:cs="Calibri"/>
          <w:b/>
          <w:sz w:val="22"/>
          <w:szCs w:val="22"/>
        </w:rPr>
        <w:t>Signature</w:t>
      </w:r>
    </w:p>
    <w:p w:rsidR="00FE2EB3" w:rsidRPr="00C944D9" w:rsidRDefault="00FE2EB3" w:rsidP="00BC7C7F">
      <w:pPr>
        <w:ind w:left="360"/>
        <w:rPr>
          <w:rFonts w:ascii="Calibri" w:hAnsi="Calibri" w:cs="Calibri"/>
          <w:sz w:val="22"/>
          <w:szCs w:val="22"/>
        </w:rPr>
      </w:pPr>
      <w:r w:rsidRPr="00C944D9">
        <w:rPr>
          <w:rFonts w:ascii="Calibri" w:hAnsi="Calibri" w:cs="Calibri"/>
          <w:b/>
          <w:sz w:val="22"/>
          <w:szCs w:val="22"/>
        </w:rPr>
        <w:t>PAN Details:</w:t>
      </w:r>
      <w:r w:rsidR="00BE30EA" w:rsidRPr="00C944D9">
        <w:rPr>
          <w:rFonts w:ascii="Calibri" w:hAnsi="Calibri" w:cs="Calibri"/>
          <w:b/>
          <w:sz w:val="22"/>
          <w:szCs w:val="22"/>
        </w:rPr>
        <w:t xml:space="preserve"> </w:t>
      </w:r>
      <w:r w:rsidR="00FE6032" w:rsidRPr="00B5366B">
        <w:rPr>
          <w:rFonts w:ascii="Calibri" w:hAnsi="Calibri" w:cs="Calibri"/>
          <w:sz w:val="22"/>
          <w:szCs w:val="22"/>
        </w:rPr>
        <w:t>BFIPM4715E</w:t>
      </w:r>
    </w:p>
    <w:p w:rsidR="003E7A24" w:rsidRPr="00C944D9" w:rsidRDefault="00FE2EB3" w:rsidP="00BC7C7F">
      <w:pPr>
        <w:ind w:left="360"/>
        <w:rPr>
          <w:rFonts w:ascii="Calibri" w:hAnsi="Calibri" w:cs="Calibri"/>
          <w:b/>
          <w:sz w:val="22"/>
          <w:szCs w:val="22"/>
        </w:rPr>
      </w:pPr>
      <w:r w:rsidRPr="00C944D9">
        <w:rPr>
          <w:rFonts w:ascii="Calibri" w:hAnsi="Calibri" w:cs="Calibri"/>
          <w:b/>
          <w:sz w:val="22"/>
          <w:szCs w:val="22"/>
        </w:rPr>
        <w:t>Passport Details:</w:t>
      </w:r>
      <w:r w:rsidR="00007C01" w:rsidRPr="00C944D9">
        <w:rPr>
          <w:rFonts w:ascii="Calibri" w:hAnsi="Calibri" w:cs="Calibri"/>
          <w:b/>
          <w:sz w:val="22"/>
          <w:szCs w:val="22"/>
        </w:rPr>
        <w:t xml:space="preserve">  </w:t>
      </w:r>
      <w:r w:rsidR="00FE6032" w:rsidRPr="00B5366B">
        <w:rPr>
          <w:rFonts w:ascii="Calibri" w:hAnsi="Calibri" w:cs="Calibri"/>
          <w:sz w:val="22"/>
          <w:szCs w:val="22"/>
        </w:rPr>
        <w:t>M0489543</w:t>
      </w:r>
    </w:p>
    <w:p w:rsidR="00763A92" w:rsidRPr="00C944D9" w:rsidRDefault="00763A92" w:rsidP="001B16A9">
      <w:pPr>
        <w:rPr>
          <w:rFonts w:ascii="Calibri" w:hAnsi="Calibri" w:cs="Calibri"/>
          <w:sz w:val="22"/>
          <w:szCs w:val="22"/>
        </w:rPr>
      </w:pPr>
    </w:p>
    <w:sectPr w:rsidR="00763A92" w:rsidRPr="00C944D9" w:rsidSect="00A269A3">
      <w:type w:val="continuous"/>
      <w:pgSz w:w="12240" w:h="15840"/>
      <w:pgMar w:top="990" w:right="634" w:bottom="1440" w:left="6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78CF" w:rsidRDefault="00CB78CF" w:rsidP="00253A5D">
      <w:r>
        <w:separator/>
      </w:r>
    </w:p>
  </w:endnote>
  <w:endnote w:type="continuationSeparator" w:id="0">
    <w:p w:rsidR="00CB78CF" w:rsidRDefault="00CB78CF" w:rsidP="0025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A24" w:rsidRDefault="003E7A2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A24" w:rsidRDefault="00842BFA" w:rsidP="00842BFA">
    <w:pPr>
      <w:pStyle w:val="Footer"/>
      <w:jc w:val="center"/>
    </w:pPr>
    <w:r>
      <w:t>AT&amp;T Proprietary (Internal Use Only)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A24" w:rsidRDefault="00842BFA" w:rsidP="00842BFA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78CF" w:rsidRDefault="00CB78CF" w:rsidP="00253A5D">
      <w:r>
        <w:separator/>
      </w:r>
    </w:p>
  </w:footnote>
  <w:footnote w:type="continuationSeparator" w:id="0">
    <w:p w:rsidR="00CB78CF" w:rsidRDefault="00CB78CF" w:rsidP="00253A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A24" w:rsidRDefault="003E7A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A24" w:rsidRDefault="003E7A2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A24" w:rsidRDefault="003E7A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FB0A1D4"/>
    <w:lvl w:ilvl="0">
      <w:numFmt w:val="bullet"/>
      <w:lvlText w:val="*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>
    <w:nsid w:val="00000004"/>
    <w:multiLevelType w:val="singleLevel"/>
    <w:tmpl w:val="00000004"/>
    <w:name w:val="WW8Num9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4">
    <w:nsid w:val="00000005"/>
    <w:multiLevelType w:val="singleLevel"/>
    <w:tmpl w:val="00000005"/>
    <w:name w:val="WW8Num1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5">
    <w:nsid w:val="0000000A"/>
    <w:multiLevelType w:val="singleLevel"/>
    <w:tmpl w:val="0000000A"/>
    <w:name w:val="WW8Num2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6">
    <w:nsid w:val="0EF630A0"/>
    <w:multiLevelType w:val="hybridMultilevel"/>
    <w:tmpl w:val="438EF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BF41FB"/>
    <w:multiLevelType w:val="hybridMultilevel"/>
    <w:tmpl w:val="F15E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DF5241"/>
    <w:multiLevelType w:val="hybridMultilevel"/>
    <w:tmpl w:val="7524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842E6A"/>
    <w:multiLevelType w:val="hybridMultilevel"/>
    <w:tmpl w:val="15F48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53C"/>
    <w:rsid w:val="0000346D"/>
    <w:rsid w:val="00003BD5"/>
    <w:rsid w:val="0000480B"/>
    <w:rsid w:val="00005F24"/>
    <w:rsid w:val="00007C01"/>
    <w:rsid w:val="00015E81"/>
    <w:rsid w:val="00021208"/>
    <w:rsid w:val="00025193"/>
    <w:rsid w:val="00025F03"/>
    <w:rsid w:val="00034585"/>
    <w:rsid w:val="00034CAD"/>
    <w:rsid w:val="00036512"/>
    <w:rsid w:val="00042338"/>
    <w:rsid w:val="000449CB"/>
    <w:rsid w:val="000537A6"/>
    <w:rsid w:val="00054EA2"/>
    <w:rsid w:val="00057B4A"/>
    <w:rsid w:val="000630B5"/>
    <w:rsid w:val="00063207"/>
    <w:rsid w:val="00064C9F"/>
    <w:rsid w:val="00075DC9"/>
    <w:rsid w:val="00076248"/>
    <w:rsid w:val="00092A4E"/>
    <w:rsid w:val="00094666"/>
    <w:rsid w:val="000A59ED"/>
    <w:rsid w:val="000B0C13"/>
    <w:rsid w:val="000B6E38"/>
    <w:rsid w:val="000B7932"/>
    <w:rsid w:val="000E2D49"/>
    <w:rsid w:val="000E63F3"/>
    <w:rsid w:val="000E681A"/>
    <w:rsid w:val="000F56BB"/>
    <w:rsid w:val="001059F4"/>
    <w:rsid w:val="00105F15"/>
    <w:rsid w:val="001366D2"/>
    <w:rsid w:val="00140E3B"/>
    <w:rsid w:val="001455AE"/>
    <w:rsid w:val="00146AC3"/>
    <w:rsid w:val="001571E3"/>
    <w:rsid w:val="00163CC2"/>
    <w:rsid w:val="00164833"/>
    <w:rsid w:val="00167974"/>
    <w:rsid w:val="00174BA2"/>
    <w:rsid w:val="001A30A2"/>
    <w:rsid w:val="001B16A9"/>
    <w:rsid w:val="001C4ABD"/>
    <w:rsid w:val="001D10A8"/>
    <w:rsid w:val="001D51DA"/>
    <w:rsid w:val="001D6078"/>
    <w:rsid w:val="001E1476"/>
    <w:rsid w:val="001E47BA"/>
    <w:rsid w:val="001E6566"/>
    <w:rsid w:val="001E6882"/>
    <w:rsid w:val="001F0958"/>
    <w:rsid w:val="001F2723"/>
    <w:rsid w:val="001F5920"/>
    <w:rsid w:val="00200656"/>
    <w:rsid w:val="002015B9"/>
    <w:rsid w:val="00201933"/>
    <w:rsid w:val="00211235"/>
    <w:rsid w:val="00222837"/>
    <w:rsid w:val="00222C34"/>
    <w:rsid w:val="00227D26"/>
    <w:rsid w:val="00231268"/>
    <w:rsid w:val="002334F5"/>
    <w:rsid w:val="00233C8D"/>
    <w:rsid w:val="002434B3"/>
    <w:rsid w:val="00246FF4"/>
    <w:rsid w:val="00247391"/>
    <w:rsid w:val="00250F62"/>
    <w:rsid w:val="00253A5D"/>
    <w:rsid w:val="00255ADB"/>
    <w:rsid w:val="00260049"/>
    <w:rsid w:val="002613F2"/>
    <w:rsid w:val="00261D17"/>
    <w:rsid w:val="00275519"/>
    <w:rsid w:val="00275A91"/>
    <w:rsid w:val="0027701F"/>
    <w:rsid w:val="002917E0"/>
    <w:rsid w:val="00291FD0"/>
    <w:rsid w:val="00293942"/>
    <w:rsid w:val="00293BC4"/>
    <w:rsid w:val="002A0685"/>
    <w:rsid w:val="002A24CF"/>
    <w:rsid w:val="002A436D"/>
    <w:rsid w:val="002B13D7"/>
    <w:rsid w:val="002B2DFA"/>
    <w:rsid w:val="002B5E01"/>
    <w:rsid w:val="002C4A3C"/>
    <w:rsid w:val="002C51FA"/>
    <w:rsid w:val="002D3E4B"/>
    <w:rsid w:val="002D4AB7"/>
    <w:rsid w:val="002F2B23"/>
    <w:rsid w:val="002F76BD"/>
    <w:rsid w:val="00303B0C"/>
    <w:rsid w:val="00311372"/>
    <w:rsid w:val="003149CE"/>
    <w:rsid w:val="0031504E"/>
    <w:rsid w:val="0031722E"/>
    <w:rsid w:val="00321485"/>
    <w:rsid w:val="0032240F"/>
    <w:rsid w:val="003255A8"/>
    <w:rsid w:val="003348F3"/>
    <w:rsid w:val="00342D3A"/>
    <w:rsid w:val="00344B36"/>
    <w:rsid w:val="00350AE9"/>
    <w:rsid w:val="00351556"/>
    <w:rsid w:val="003612B9"/>
    <w:rsid w:val="00361C2E"/>
    <w:rsid w:val="003667BB"/>
    <w:rsid w:val="00390F9A"/>
    <w:rsid w:val="0039206B"/>
    <w:rsid w:val="003A4704"/>
    <w:rsid w:val="003B5ECD"/>
    <w:rsid w:val="003C1AEE"/>
    <w:rsid w:val="003C1B59"/>
    <w:rsid w:val="003D247A"/>
    <w:rsid w:val="003D28F2"/>
    <w:rsid w:val="003D4AA0"/>
    <w:rsid w:val="003D78DE"/>
    <w:rsid w:val="003E7A24"/>
    <w:rsid w:val="003F1C42"/>
    <w:rsid w:val="003F24B7"/>
    <w:rsid w:val="003F3A87"/>
    <w:rsid w:val="00404448"/>
    <w:rsid w:val="00404E76"/>
    <w:rsid w:val="00406FEC"/>
    <w:rsid w:val="004138D5"/>
    <w:rsid w:val="00416668"/>
    <w:rsid w:val="004169E2"/>
    <w:rsid w:val="00420FE4"/>
    <w:rsid w:val="004404BB"/>
    <w:rsid w:val="00442CAB"/>
    <w:rsid w:val="004434C8"/>
    <w:rsid w:val="004502CD"/>
    <w:rsid w:val="004511BD"/>
    <w:rsid w:val="00451E8A"/>
    <w:rsid w:val="00453C83"/>
    <w:rsid w:val="0045751D"/>
    <w:rsid w:val="0045766C"/>
    <w:rsid w:val="00460178"/>
    <w:rsid w:val="00461168"/>
    <w:rsid w:val="00462AAE"/>
    <w:rsid w:val="004635A9"/>
    <w:rsid w:val="004648F7"/>
    <w:rsid w:val="00464A44"/>
    <w:rsid w:val="00476B4D"/>
    <w:rsid w:val="00483F26"/>
    <w:rsid w:val="0049102D"/>
    <w:rsid w:val="004A396D"/>
    <w:rsid w:val="004A75CD"/>
    <w:rsid w:val="004A7E3E"/>
    <w:rsid w:val="004B08B1"/>
    <w:rsid w:val="004B3A1A"/>
    <w:rsid w:val="004B57B6"/>
    <w:rsid w:val="004C13B7"/>
    <w:rsid w:val="004C5C7F"/>
    <w:rsid w:val="004C69F0"/>
    <w:rsid w:val="004D7A2E"/>
    <w:rsid w:val="004D7F5B"/>
    <w:rsid w:val="004E1CB3"/>
    <w:rsid w:val="004E2661"/>
    <w:rsid w:val="004E27CA"/>
    <w:rsid w:val="004F43A0"/>
    <w:rsid w:val="004F6C85"/>
    <w:rsid w:val="00500DA8"/>
    <w:rsid w:val="005055C9"/>
    <w:rsid w:val="00517D2D"/>
    <w:rsid w:val="0052076E"/>
    <w:rsid w:val="00520D0F"/>
    <w:rsid w:val="00534C63"/>
    <w:rsid w:val="005409BC"/>
    <w:rsid w:val="00540CF6"/>
    <w:rsid w:val="00542663"/>
    <w:rsid w:val="00543D38"/>
    <w:rsid w:val="00553D1F"/>
    <w:rsid w:val="00557CE1"/>
    <w:rsid w:val="005677B9"/>
    <w:rsid w:val="0057500C"/>
    <w:rsid w:val="00584BDC"/>
    <w:rsid w:val="00585F12"/>
    <w:rsid w:val="00586682"/>
    <w:rsid w:val="005A240C"/>
    <w:rsid w:val="005A24F3"/>
    <w:rsid w:val="005A7DEF"/>
    <w:rsid w:val="005B7BC4"/>
    <w:rsid w:val="005C22C8"/>
    <w:rsid w:val="005D3EF4"/>
    <w:rsid w:val="00600C1E"/>
    <w:rsid w:val="00601F99"/>
    <w:rsid w:val="006176C2"/>
    <w:rsid w:val="006207D1"/>
    <w:rsid w:val="006212BD"/>
    <w:rsid w:val="006273BF"/>
    <w:rsid w:val="00634E6A"/>
    <w:rsid w:val="006362AA"/>
    <w:rsid w:val="00642664"/>
    <w:rsid w:val="00652551"/>
    <w:rsid w:val="00663C64"/>
    <w:rsid w:val="00663C95"/>
    <w:rsid w:val="00682537"/>
    <w:rsid w:val="00682BC2"/>
    <w:rsid w:val="00687F86"/>
    <w:rsid w:val="006936D5"/>
    <w:rsid w:val="006A01AC"/>
    <w:rsid w:val="006A0623"/>
    <w:rsid w:val="006B1496"/>
    <w:rsid w:val="006B4668"/>
    <w:rsid w:val="006E0BD4"/>
    <w:rsid w:val="006F0852"/>
    <w:rsid w:val="006F0BC7"/>
    <w:rsid w:val="006F2BC8"/>
    <w:rsid w:val="00703A3B"/>
    <w:rsid w:val="00716DBE"/>
    <w:rsid w:val="00724E0D"/>
    <w:rsid w:val="0073398D"/>
    <w:rsid w:val="007404D9"/>
    <w:rsid w:val="007426B8"/>
    <w:rsid w:val="00742C8D"/>
    <w:rsid w:val="0074484E"/>
    <w:rsid w:val="00753DA9"/>
    <w:rsid w:val="00756C95"/>
    <w:rsid w:val="007624BB"/>
    <w:rsid w:val="00762615"/>
    <w:rsid w:val="00763A92"/>
    <w:rsid w:val="0076750D"/>
    <w:rsid w:val="0077413D"/>
    <w:rsid w:val="00777CDE"/>
    <w:rsid w:val="007857C5"/>
    <w:rsid w:val="007A2155"/>
    <w:rsid w:val="007A4EB4"/>
    <w:rsid w:val="007A7BBD"/>
    <w:rsid w:val="007D2978"/>
    <w:rsid w:val="007D645D"/>
    <w:rsid w:val="007E2276"/>
    <w:rsid w:val="007E2399"/>
    <w:rsid w:val="007F2473"/>
    <w:rsid w:val="00802163"/>
    <w:rsid w:val="00806E0D"/>
    <w:rsid w:val="008119DC"/>
    <w:rsid w:val="00812564"/>
    <w:rsid w:val="00815C5B"/>
    <w:rsid w:val="008213BF"/>
    <w:rsid w:val="00822E89"/>
    <w:rsid w:val="00824304"/>
    <w:rsid w:val="008247C9"/>
    <w:rsid w:val="00825410"/>
    <w:rsid w:val="00825D1D"/>
    <w:rsid w:val="00834AF6"/>
    <w:rsid w:val="00834DAD"/>
    <w:rsid w:val="00842BFA"/>
    <w:rsid w:val="00857BA5"/>
    <w:rsid w:val="008649B6"/>
    <w:rsid w:val="00866489"/>
    <w:rsid w:val="00871072"/>
    <w:rsid w:val="0087325E"/>
    <w:rsid w:val="008802BA"/>
    <w:rsid w:val="00880E8D"/>
    <w:rsid w:val="00887C18"/>
    <w:rsid w:val="008A2BAE"/>
    <w:rsid w:val="008A5965"/>
    <w:rsid w:val="008B2B94"/>
    <w:rsid w:val="008B416D"/>
    <w:rsid w:val="008C1A3B"/>
    <w:rsid w:val="008C4F1A"/>
    <w:rsid w:val="008C7511"/>
    <w:rsid w:val="008D1C20"/>
    <w:rsid w:val="008D23A9"/>
    <w:rsid w:val="008D505B"/>
    <w:rsid w:val="008E3741"/>
    <w:rsid w:val="008E3AAF"/>
    <w:rsid w:val="008F144F"/>
    <w:rsid w:val="008F3EB4"/>
    <w:rsid w:val="008F6FB7"/>
    <w:rsid w:val="008F7E3F"/>
    <w:rsid w:val="009008AC"/>
    <w:rsid w:val="009073BC"/>
    <w:rsid w:val="009240AF"/>
    <w:rsid w:val="00926B00"/>
    <w:rsid w:val="009271A3"/>
    <w:rsid w:val="00935BE3"/>
    <w:rsid w:val="00944A5B"/>
    <w:rsid w:val="00946230"/>
    <w:rsid w:val="00947BB7"/>
    <w:rsid w:val="009522D6"/>
    <w:rsid w:val="00962739"/>
    <w:rsid w:val="009630DC"/>
    <w:rsid w:val="0096415B"/>
    <w:rsid w:val="009660BB"/>
    <w:rsid w:val="00967FE5"/>
    <w:rsid w:val="00970396"/>
    <w:rsid w:val="009720F4"/>
    <w:rsid w:val="009743E7"/>
    <w:rsid w:val="0097496D"/>
    <w:rsid w:val="00992C51"/>
    <w:rsid w:val="00994685"/>
    <w:rsid w:val="009A62BA"/>
    <w:rsid w:val="009B6837"/>
    <w:rsid w:val="009C0CB6"/>
    <w:rsid w:val="009C6791"/>
    <w:rsid w:val="009C6CB4"/>
    <w:rsid w:val="009C7F8A"/>
    <w:rsid w:val="009D4266"/>
    <w:rsid w:val="009E4F25"/>
    <w:rsid w:val="009E51CC"/>
    <w:rsid w:val="009F0E30"/>
    <w:rsid w:val="009F5A21"/>
    <w:rsid w:val="00A06CDF"/>
    <w:rsid w:val="00A15E95"/>
    <w:rsid w:val="00A20668"/>
    <w:rsid w:val="00A221CD"/>
    <w:rsid w:val="00A269A3"/>
    <w:rsid w:val="00A4251A"/>
    <w:rsid w:val="00A473AF"/>
    <w:rsid w:val="00A4785B"/>
    <w:rsid w:val="00A55043"/>
    <w:rsid w:val="00A60EEA"/>
    <w:rsid w:val="00A7187B"/>
    <w:rsid w:val="00A80484"/>
    <w:rsid w:val="00A87AFB"/>
    <w:rsid w:val="00A904CF"/>
    <w:rsid w:val="00A90644"/>
    <w:rsid w:val="00A90764"/>
    <w:rsid w:val="00A97FC2"/>
    <w:rsid w:val="00AA3EDC"/>
    <w:rsid w:val="00AA7373"/>
    <w:rsid w:val="00AB1422"/>
    <w:rsid w:val="00AB1EB4"/>
    <w:rsid w:val="00AB34F9"/>
    <w:rsid w:val="00AB5F9C"/>
    <w:rsid w:val="00AC0BAF"/>
    <w:rsid w:val="00AC6D14"/>
    <w:rsid w:val="00AC7DB8"/>
    <w:rsid w:val="00AE2BB8"/>
    <w:rsid w:val="00AE35EB"/>
    <w:rsid w:val="00AE3C68"/>
    <w:rsid w:val="00AE5018"/>
    <w:rsid w:val="00B02919"/>
    <w:rsid w:val="00B11600"/>
    <w:rsid w:val="00B1724F"/>
    <w:rsid w:val="00B26FB9"/>
    <w:rsid w:val="00B30F3E"/>
    <w:rsid w:val="00B336B2"/>
    <w:rsid w:val="00B35192"/>
    <w:rsid w:val="00B40616"/>
    <w:rsid w:val="00B45C07"/>
    <w:rsid w:val="00B5366B"/>
    <w:rsid w:val="00B541D9"/>
    <w:rsid w:val="00B54749"/>
    <w:rsid w:val="00B55B96"/>
    <w:rsid w:val="00B57A00"/>
    <w:rsid w:val="00B57BB2"/>
    <w:rsid w:val="00B6446F"/>
    <w:rsid w:val="00B65A59"/>
    <w:rsid w:val="00B66025"/>
    <w:rsid w:val="00B6624D"/>
    <w:rsid w:val="00B737E2"/>
    <w:rsid w:val="00B93E65"/>
    <w:rsid w:val="00B94B4E"/>
    <w:rsid w:val="00B95174"/>
    <w:rsid w:val="00BA5F95"/>
    <w:rsid w:val="00BA6E53"/>
    <w:rsid w:val="00BA7ACB"/>
    <w:rsid w:val="00BB0912"/>
    <w:rsid w:val="00BB1BC1"/>
    <w:rsid w:val="00BC06F7"/>
    <w:rsid w:val="00BC4A30"/>
    <w:rsid w:val="00BC7C7F"/>
    <w:rsid w:val="00BE30EA"/>
    <w:rsid w:val="00BE3B07"/>
    <w:rsid w:val="00BF7091"/>
    <w:rsid w:val="00C07449"/>
    <w:rsid w:val="00C16845"/>
    <w:rsid w:val="00C23130"/>
    <w:rsid w:val="00C50AA1"/>
    <w:rsid w:val="00C65A65"/>
    <w:rsid w:val="00C76191"/>
    <w:rsid w:val="00C769C2"/>
    <w:rsid w:val="00C8592C"/>
    <w:rsid w:val="00C869B7"/>
    <w:rsid w:val="00C9102E"/>
    <w:rsid w:val="00C91887"/>
    <w:rsid w:val="00C939D1"/>
    <w:rsid w:val="00C9414A"/>
    <w:rsid w:val="00C944D9"/>
    <w:rsid w:val="00CA2268"/>
    <w:rsid w:val="00CA5DB2"/>
    <w:rsid w:val="00CA705A"/>
    <w:rsid w:val="00CB6D16"/>
    <w:rsid w:val="00CB78CF"/>
    <w:rsid w:val="00CC4267"/>
    <w:rsid w:val="00CD28DF"/>
    <w:rsid w:val="00CD4ADB"/>
    <w:rsid w:val="00CD55C7"/>
    <w:rsid w:val="00CD5D13"/>
    <w:rsid w:val="00CD60A8"/>
    <w:rsid w:val="00CF6C0A"/>
    <w:rsid w:val="00D06790"/>
    <w:rsid w:val="00D126B5"/>
    <w:rsid w:val="00D1487B"/>
    <w:rsid w:val="00D259D7"/>
    <w:rsid w:val="00D25E51"/>
    <w:rsid w:val="00D26A32"/>
    <w:rsid w:val="00D32EE4"/>
    <w:rsid w:val="00D41C20"/>
    <w:rsid w:val="00D44A45"/>
    <w:rsid w:val="00D60783"/>
    <w:rsid w:val="00D64EBD"/>
    <w:rsid w:val="00D67563"/>
    <w:rsid w:val="00D676B7"/>
    <w:rsid w:val="00D74D29"/>
    <w:rsid w:val="00D81F22"/>
    <w:rsid w:val="00D84DAC"/>
    <w:rsid w:val="00DA0FA2"/>
    <w:rsid w:val="00DA4CA0"/>
    <w:rsid w:val="00DA57F0"/>
    <w:rsid w:val="00DA6E65"/>
    <w:rsid w:val="00DB31E0"/>
    <w:rsid w:val="00DB6E6F"/>
    <w:rsid w:val="00DE040A"/>
    <w:rsid w:val="00DE3A3F"/>
    <w:rsid w:val="00DE7CB4"/>
    <w:rsid w:val="00DF37C9"/>
    <w:rsid w:val="00DF5268"/>
    <w:rsid w:val="00E00F7D"/>
    <w:rsid w:val="00E03309"/>
    <w:rsid w:val="00E03902"/>
    <w:rsid w:val="00E03F8E"/>
    <w:rsid w:val="00E105D4"/>
    <w:rsid w:val="00E1453B"/>
    <w:rsid w:val="00E14DA2"/>
    <w:rsid w:val="00E265DE"/>
    <w:rsid w:val="00E37FE7"/>
    <w:rsid w:val="00E52842"/>
    <w:rsid w:val="00E55EA9"/>
    <w:rsid w:val="00E60F40"/>
    <w:rsid w:val="00E61567"/>
    <w:rsid w:val="00E64823"/>
    <w:rsid w:val="00E65505"/>
    <w:rsid w:val="00E65A92"/>
    <w:rsid w:val="00E65F4B"/>
    <w:rsid w:val="00E66C37"/>
    <w:rsid w:val="00E95FDF"/>
    <w:rsid w:val="00E9654B"/>
    <w:rsid w:val="00EA0246"/>
    <w:rsid w:val="00EA3E61"/>
    <w:rsid w:val="00EB4369"/>
    <w:rsid w:val="00EB705C"/>
    <w:rsid w:val="00EC2792"/>
    <w:rsid w:val="00EC727D"/>
    <w:rsid w:val="00EC7430"/>
    <w:rsid w:val="00ED0299"/>
    <w:rsid w:val="00ED0BF2"/>
    <w:rsid w:val="00ED28C4"/>
    <w:rsid w:val="00ED5798"/>
    <w:rsid w:val="00ED6AC8"/>
    <w:rsid w:val="00ED72CA"/>
    <w:rsid w:val="00EE0FCA"/>
    <w:rsid w:val="00EE3E91"/>
    <w:rsid w:val="00EF4564"/>
    <w:rsid w:val="00EF61FC"/>
    <w:rsid w:val="00F05819"/>
    <w:rsid w:val="00F0592C"/>
    <w:rsid w:val="00F2094B"/>
    <w:rsid w:val="00F25FAF"/>
    <w:rsid w:val="00F44FB4"/>
    <w:rsid w:val="00F511FA"/>
    <w:rsid w:val="00F51ABE"/>
    <w:rsid w:val="00F52A49"/>
    <w:rsid w:val="00F603F4"/>
    <w:rsid w:val="00F67D66"/>
    <w:rsid w:val="00F703B2"/>
    <w:rsid w:val="00F74CCC"/>
    <w:rsid w:val="00F92384"/>
    <w:rsid w:val="00F94B42"/>
    <w:rsid w:val="00FA20D6"/>
    <w:rsid w:val="00FB0930"/>
    <w:rsid w:val="00FC153C"/>
    <w:rsid w:val="00FD235C"/>
    <w:rsid w:val="00FD31C0"/>
    <w:rsid w:val="00FE2EB3"/>
    <w:rsid w:val="00FE6032"/>
    <w:rsid w:val="00FF48E7"/>
    <w:rsid w:val="00FF77D8"/>
    <w:rsid w:val="00F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7A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759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6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D1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1039F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071BB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71BB6"/>
  </w:style>
  <w:style w:type="character" w:styleId="FootnoteReference">
    <w:name w:val="footnote reference"/>
    <w:rsid w:val="00071BB6"/>
    <w:rPr>
      <w:vertAlign w:val="superscript"/>
    </w:rPr>
  </w:style>
  <w:style w:type="paragraph" w:styleId="BodyText">
    <w:name w:val="Body Text"/>
    <w:aliases w:val="Body-Text Char Char Char Char"/>
    <w:basedOn w:val="Normal"/>
    <w:link w:val="BodyTextChar"/>
    <w:semiHidden/>
    <w:rsid w:val="00913151"/>
    <w:pPr>
      <w:spacing w:line="280" w:lineRule="exact"/>
      <w:jc w:val="both"/>
    </w:pPr>
    <w:rPr>
      <w:rFonts w:ascii="Arial" w:hAnsi="Arial"/>
      <w:sz w:val="20"/>
      <w:szCs w:val="20"/>
      <w:lang w:val="en-GB" w:eastAsia="x-none"/>
    </w:rPr>
  </w:style>
  <w:style w:type="character" w:customStyle="1" w:styleId="BodyTextChar">
    <w:name w:val="Body Text Char"/>
    <w:aliases w:val="Body-Text Char Char Char Char Char"/>
    <w:link w:val="BodyText"/>
    <w:semiHidden/>
    <w:rsid w:val="00913151"/>
    <w:rPr>
      <w:rFonts w:ascii="Arial" w:hAnsi="Arial"/>
      <w:lang w:val="en-GB"/>
    </w:rPr>
  </w:style>
  <w:style w:type="table" w:styleId="TableGrid">
    <w:name w:val="Table Grid"/>
    <w:basedOn w:val="TableNormal"/>
    <w:uiPriority w:val="59"/>
    <w:rsid w:val="000542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rsid w:val="00483F26"/>
  </w:style>
  <w:style w:type="paragraph" w:customStyle="1" w:styleId="ColorfulList-Accent11">
    <w:name w:val="Colorful List - Accent 11"/>
    <w:aliases w:val="lp1,Use Case List Paragraph"/>
    <w:basedOn w:val="Normal"/>
    <w:link w:val="ColorfulList-Accent1Char"/>
    <w:uiPriority w:val="34"/>
    <w:qFormat/>
    <w:rsid w:val="004511BD"/>
    <w:pPr>
      <w:spacing w:after="200" w:line="276" w:lineRule="auto"/>
      <w:ind w:left="720"/>
      <w:contextualSpacing/>
    </w:pPr>
    <w:rPr>
      <w:rFonts w:ascii="Calibri" w:eastAsia="Arial" w:hAnsi="Calibri"/>
      <w:sz w:val="22"/>
      <w:szCs w:val="22"/>
      <w:lang w:val="en-AU" w:eastAsia="ja-JP"/>
    </w:rPr>
  </w:style>
  <w:style w:type="character" w:customStyle="1" w:styleId="ColorfulList-Accent1Char">
    <w:name w:val="Colorful List - Accent 1 Char"/>
    <w:aliases w:val="lp1 Char,Use Case List Paragraph Char"/>
    <w:link w:val="ColorfulList-Accent11"/>
    <w:uiPriority w:val="34"/>
    <w:rsid w:val="004511BD"/>
    <w:rPr>
      <w:rFonts w:ascii="Calibri" w:eastAsia="Arial" w:hAnsi="Calibri" w:cs="Arial"/>
      <w:sz w:val="22"/>
      <w:szCs w:val="22"/>
      <w:lang w:val="en-AU" w:eastAsia="ja-JP"/>
    </w:rPr>
  </w:style>
  <w:style w:type="paragraph" w:customStyle="1" w:styleId="Text">
    <w:name w:val="Text"/>
    <w:aliases w:val="t"/>
    <w:rsid w:val="00291FD0"/>
    <w:pPr>
      <w:spacing w:before="80" w:after="80" w:line="300" w:lineRule="atLeast"/>
    </w:pPr>
    <w:rPr>
      <w:sz w:val="21"/>
      <w:szCs w:val="21"/>
      <w:lang w:val="en-US" w:eastAsia="en-US"/>
    </w:rPr>
  </w:style>
  <w:style w:type="character" w:customStyle="1" w:styleId="BodyChar">
    <w:name w:val="Body Char"/>
    <w:link w:val="Body"/>
    <w:locked/>
    <w:rsid w:val="00825D1D"/>
    <w:rPr>
      <w:rFonts w:ascii="Arial" w:eastAsia="Calibri" w:hAnsi="Arial" w:cs="Arial"/>
    </w:rPr>
  </w:style>
  <w:style w:type="paragraph" w:customStyle="1" w:styleId="Body">
    <w:name w:val="Body"/>
    <w:basedOn w:val="Normal"/>
    <w:link w:val="BodyChar"/>
    <w:autoRedefine/>
    <w:qFormat/>
    <w:rsid w:val="00825D1D"/>
    <w:pPr>
      <w:spacing w:before="120" w:after="120" w:line="276" w:lineRule="auto"/>
      <w:ind w:right="-180"/>
    </w:pPr>
    <w:rPr>
      <w:rFonts w:ascii="Arial" w:eastAsia="Calibri" w:hAnsi="Arial"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CC4267"/>
    <w:rPr>
      <w:i/>
      <w:iCs/>
    </w:rPr>
  </w:style>
  <w:style w:type="paragraph" w:styleId="Header">
    <w:name w:val="header"/>
    <w:aliases w:val="h,Header - HPS Document,even"/>
    <w:basedOn w:val="Normal"/>
    <w:link w:val="HeaderChar"/>
    <w:rsid w:val="00E6156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aliases w:val="h Char,Header - HPS Document Char,even Char"/>
    <w:basedOn w:val="DefaultParagraphFont"/>
    <w:link w:val="Header"/>
    <w:rsid w:val="00E61567"/>
  </w:style>
  <w:style w:type="paragraph" w:styleId="NormalWeb">
    <w:name w:val="Normal (Web)"/>
    <w:basedOn w:val="Normal"/>
    <w:uiPriority w:val="99"/>
    <w:semiHidden/>
    <w:unhideWhenUsed/>
    <w:rsid w:val="00EB705C"/>
    <w:rPr>
      <w:rFonts w:eastAsia="Calibri"/>
    </w:rPr>
  </w:style>
  <w:style w:type="character" w:customStyle="1" w:styleId="Heading2Char">
    <w:name w:val="Heading 2 Char"/>
    <w:link w:val="Heading2"/>
    <w:uiPriority w:val="9"/>
    <w:semiHidden/>
    <w:rsid w:val="0097496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C939D1"/>
    <w:rPr>
      <w:rFonts w:ascii="Calibri" w:eastAsia="Times New Roman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6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FB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E7A24"/>
    <w:pPr>
      <w:ind w:left="720"/>
      <w:contextualSpacing/>
    </w:pPr>
  </w:style>
  <w:style w:type="paragraph" w:styleId="NoSpacing">
    <w:name w:val="No Spacing"/>
    <w:uiPriority w:val="1"/>
    <w:qFormat/>
    <w:rsid w:val="00233C8D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7A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759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6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D1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1039F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071BB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71BB6"/>
  </w:style>
  <w:style w:type="character" w:styleId="FootnoteReference">
    <w:name w:val="footnote reference"/>
    <w:rsid w:val="00071BB6"/>
    <w:rPr>
      <w:vertAlign w:val="superscript"/>
    </w:rPr>
  </w:style>
  <w:style w:type="paragraph" w:styleId="BodyText">
    <w:name w:val="Body Text"/>
    <w:aliases w:val="Body-Text Char Char Char Char"/>
    <w:basedOn w:val="Normal"/>
    <w:link w:val="BodyTextChar"/>
    <w:semiHidden/>
    <w:rsid w:val="00913151"/>
    <w:pPr>
      <w:spacing w:line="280" w:lineRule="exact"/>
      <w:jc w:val="both"/>
    </w:pPr>
    <w:rPr>
      <w:rFonts w:ascii="Arial" w:hAnsi="Arial"/>
      <w:sz w:val="20"/>
      <w:szCs w:val="20"/>
      <w:lang w:val="en-GB" w:eastAsia="x-none"/>
    </w:rPr>
  </w:style>
  <w:style w:type="character" w:customStyle="1" w:styleId="BodyTextChar">
    <w:name w:val="Body Text Char"/>
    <w:aliases w:val="Body-Text Char Char Char Char Char"/>
    <w:link w:val="BodyText"/>
    <w:semiHidden/>
    <w:rsid w:val="00913151"/>
    <w:rPr>
      <w:rFonts w:ascii="Arial" w:hAnsi="Arial"/>
      <w:lang w:val="en-GB"/>
    </w:rPr>
  </w:style>
  <w:style w:type="table" w:styleId="TableGrid">
    <w:name w:val="Table Grid"/>
    <w:basedOn w:val="TableNormal"/>
    <w:uiPriority w:val="59"/>
    <w:rsid w:val="000542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rsid w:val="00483F26"/>
  </w:style>
  <w:style w:type="paragraph" w:customStyle="1" w:styleId="ColorfulList-Accent11">
    <w:name w:val="Colorful List - Accent 11"/>
    <w:aliases w:val="lp1,Use Case List Paragraph"/>
    <w:basedOn w:val="Normal"/>
    <w:link w:val="ColorfulList-Accent1Char"/>
    <w:uiPriority w:val="34"/>
    <w:qFormat/>
    <w:rsid w:val="004511BD"/>
    <w:pPr>
      <w:spacing w:after="200" w:line="276" w:lineRule="auto"/>
      <w:ind w:left="720"/>
      <w:contextualSpacing/>
    </w:pPr>
    <w:rPr>
      <w:rFonts w:ascii="Calibri" w:eastAsia="Arial" w:hAnsi="Calibri"/>
      <w:sz w:val="22"/>
      <w:szCs w:val="22"/>
      <w:lang w:val="en-AU" w:eastAsia="ja-JP"/>
    </w:rPr>
  </w:style>
  <w:style w:type="character" w:customStyle="1" w:styleId="ColorfulList-Accent1Char">
    <w:name w:val="Colorful List - Accent 1 Char"/>
    <w:aliases w:val="lp1 Char,Use Case List Paragraph Char"/>
    <w:link w:val="ColorfulList-Accent11"/>
    <w:uiPriority w:val="34"/>
    <w:rsid w:val="004511BD"/>
    <w:rPr>
      <w:rFonts w:ascii="Calibri" w:eastAsia="Arial" w:hAnsi="Calibri" w:cs="Arial"/>
      <w:sz w:val="22"/>
      <w:szCs w:val="22"/>
      <w:lang w:val="en-AU" w:eastAsia="ja-JP"/>
    </w:rPr>
  </w:style>
  <w:style w:type="paragraph" w:customStyle="1" w:styleId="Text">
    <w:name w:val="Text"/>
    <w:aliases w:val="t"/>
    <w:rsid w:val="00291FD0"/>
    <w:pPr>
      <w:spacing w:before="80" w:after="80" w:line="300" w:lineRule="atLeast"/>
    </w:pPr>
    <w:rPr>
      <w:sz w:val="21"/>
      <w:szCs w:val="21"/>
      <w:lang w:val="en-US" w:eastAsia="en-US"/>
    </w:rPr>
  </w:style>
  <w:style w:type="character" w:customStyle="1" w:styleId="BodyChar">
    <w:name w:val="Body Char"/>
    <w:link w:val="Body"/>
    <w:locked/>
    <w:rsid w:val="00825D1D"/>
    <w:rPr>
      <w:rFonts w:ascii="Arial" w:eastAsia="Calibri" w:hAnsi="Arial" w:cs="Arial"/>
    </w:rPr>
  </w:style>
  <w:style w:type="paragraph" w:customStyle="1" w:styleId="Body">
    <w:name w:val="Body"/>
    <w:basedOn w:val="Normal"/>
    <w:link w:val="BodyChar"/>
    <w:autoRedefine/>
    <w:qFormat/>
    <w:rsid w:val="00825D1D"/>
    <w:pPr>
      <w:spacing w:before="120" w:after="120" w:line="276" w:lineRule="auto"/>
      <w:ind w:right="-180"/>
    </w:pPr>
    <w:rPr>
      <w:rFonts w:ascii="Arial" w:eastAsia="Calibri" w:hAnsi="Arial"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CC4267"/>
    <w:rPr>
      <w:i/>
      <w:iCs/>
    </w:rPr>
  </w:style>
  <w:style w:type="paragraph" w:styleId="Header">
    <w:name w:val="header"/>
    <w:aliases w:val="h,Header - HPS Document,even"/>
    <w:basedOn w:val="Normal"/>
    <w:link w:val="HeaderChar"/>
    <w:rsid w:val="00E6156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aliases w:val="h Char,Header - HPS Document Char,even Char"/>
    <w:basedOn w:val="DefaultParagraphFont"/>
    <w:link w:val="Header"/>
    <w:rsid w:val="00E61567"/>
  </w:style>
  <w:style w:type="paragraph" w:styleId="NormalWeb">
    <w:name w:val="Normal (Web)"/>
    <w:basedOn w:val="Normal"/>
    <w:uiPriority w:val="99"/>
    <w:semiHidden/>
    <w:unhideWhenUsed/>
    <w:rsid w:val="00EB705C"/>
    <w:rPr>
      <w:rFonts w:eastAsia="Calibri"/>
    </w:rPr>
  </w:style>
  <w:style w:type="character" w:customStyle="1" w:styleId="Heading2Char">
    <w:name w:val="Heading 2 Char"/>
    <w:link w:val="Heading2"/>
    <w:uiPriority w:val="9"/>
    <w:semiHidden/>
    <w:rsid w:val="0097496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C939D1"/>
    <w:rPr>
      <w:rFonts w:ascii="Calibri" w:eastAsia="Times New Roman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6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FB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E7A24"/>
    <w:pPr>
      <w:ind w:left="720"/>
      <w:contextualSpacing/>
    </w:pPr>
  </w:style>
  <w:style w:type="paragraph" w:styleId="NoSpacing">
    <w:name w:val="No Spacing"/>
    <w:uiPriority w:val="1"/>
    <w:qFormat/>
    <w:rsid w:val="00233C8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7494">
          <w:marLeft w:val="821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1308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569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7271">
          <w:marLeft w:val="821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8129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344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34EA9-22D8-4F79-AE99-D78B1AFA7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Ankit bhatt</vt:lpstr>
    </vt:vector>
  </TitlesOfParts>
  <Company>juitw</Company>
  <LinksUpToDate>false</LinksUpToDate>
  <CharactersWithSpaces>4894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Ankit bhatt</dc:title>
  <dc:creator>041044</dc:creator>
  <cp:lastModifiedBy>Ankit Dinesh. Mehta</cp:lastModifiedBy>
  <cp:revision>82</cp:revision>
  <cp:lastPrinted>2018-07-30T16:40:00Z</cp:lastPrinted>
  <dcterms:created xsi:type="dcterms:W3CDTF">2018-07-30T14:43:00Z</dcterms:created>
  <dcterms:modified xsi:type="dcterms:W3CDTF">2018-07-30T16:41:00Z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_Classification">
    <vt:lpwstr>AT&amp;T Proprietary (Internal Use Only)_x000d_</vt:lpwstr>
  </property>
</Properties>
</file>